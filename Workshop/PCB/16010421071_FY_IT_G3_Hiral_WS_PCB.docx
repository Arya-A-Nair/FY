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9DA3051" w14:textId="1DB1713E" w:rsidR="00657432" w:rsidRDefault="00C412D9">
      <w:pPr>
        <w:rPr>
          <w:b/>
          <w:iCs/>
        </w:rPr>
      </w:pPr>
      <w:r>
        <w:rPr>
          <w:noProof/>
        </w:rPr>
        <mc:AlternateContent>
          <mc:Choice Requires="wps">
            <w:drawing>
              <wp:anchor distT="0" distB="0" distL="0" distR="0" simplePos="0" relativeHeight="251657728" behindDoc="0" locked="0" layoutInCell="1" allowOverlap="1" wp14:anchorId="69E496F4" wp14:editId="7491F002">
                <wp:simplePos x="0" y="0"/>
                <wp:positionH relativeFrom="column">
                  <wp:posOffset>3098800</wp:posOffset>
                </wp:positionH>
                <wp:positionV relativeFrom="paragraph">
                  <wp:posOffset>-55880</wp:posOffset>
                </wp:positionV>
                <wp:extent cx="3177540" cy="1534795"/>
                <wp:effectExtent l="12700" t="6985" r="10160" b="107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534795"/>
                        </a:xfrm>
                        <a:prstGeom prst="rect">
                          <a:avLst/>
                        </a:prstGeom>
                        <a:solidFill>
                          <a:srgbClr val="FFFFFF"/>
                        </a:solidFill>
                        <a:ln w="635">
                          <a:solidFill>
                            <a:srgbClr val="000000"/>
                          </a:solidFill>
                          <a:miter lim="800000"/>
                          <a:headEnd/>
                          <a:tailEnd/>
                        </a:ln>
                      </wps:spPr>
                      <wps:txbx>
                        <w:txbxContent>
                          <w:p w14:paraId="36C5758F" w14:textId="58E3B132" w:rsidR="00657432" w:rsidRDefault="00657432">
                            <w:pPr>
                              <w:pStyle w:val="FrameContents"/>
                              <w:rPr>
                                <w:b/>
                                <w:bCs/>
                              </w:rPr>
                            </w:pPr>
                            <w:r>
                              <w:rPr>
                                <w:b/>
                                <w:bCs/>
                                <w:iCs/>
                              </w:rPr>
                              <w:t>Batch:</w:t>
                            </w:r>
                            <w:r>
                              <w:rPr>
                                <w:b/>
                                <w:bCs/>
                              </w:rPr>
                              <w:t xml:space="preserve">   </w:t>
                            </w:r>
                            <w:r w:rsidR="00D1116C">
                              <w:rPr>
                                <w:b/>
                                <w:bCs/>
                              </w:rPr>
                              <w:t>G3</w:t>
                            </w:r>
                            <w:r>
                              <w:rPr>
                                <w:b/>
                                <w:bCs/>
                              </w:rPr>
                              <w:t xml:space="preserve">            Roll No.: </w:t>
                            </w:r>
                            <w:r w:rsidR="00D1116C">
                              <w:rPr>
                                <w:b/>
                                <w:bCs/>
                              </w:rPr>
                              <w:t>16010421071</w:t>
                            </w:r>
                            <w:r>
                              <w:rPr>
                                <w:b/>
                                <w:bCs/>
                              </w:rPr>
                              <w:t xml:space="preserve">              </w:t>
                            </w:r>
                          </w:p>
                          <w:p w14:paraId="503BBB00" w14:textId="17F27756" w:rsidR="00657432" w:rsidRDefault="00657432">
                            <w:pPr>
                              <w:pStyle w:val="FrameContents"/>
                              <w:rPr>
                                <w:b/>
                                <w:bCs/>
                              </w:rPr>
                            </w:pPr>
                            <w:r>
                              <w:rPr>
                                <w:b/>
                                <w:bCs/>
                              </w:rPr>
                              <w:t>Experiment / assignment / tutorial No.</w:t>
                            </w:r>
                            <w:r w:rsidR="00D1116C">
                              <w:rPr>
                                <w:b/>
                                <w:bCs/>
                              </w:rPr>
                              <w:t>_1</w:t>
                            </w:r>
                            <w:r>
                              <w:rPr>
                                <w:b/>
                                <w:bCs/>
                              </w:rPr>
                              <w:t>_</w:t>
                            </w:r>
                          </w:p>
                          <w:p w14:paraId="1E81D6DA" w14:textId="77777777" w:rsidR="00657432" w:rsidRDefault="00657432">
                            <w:pPr>
                              <w:pStyle w:val="FrameContents"/>
                              <w:rPr>
                                <w:b/>
                                <w:bCs/>
                              </w:rPr>
                            </w:pPr>
                            <w:r>
                              <w:rPr>
                                <w:b/>
                                <w:bCs/>
                              </w:rPr>
                              <w:t>Grade: AA / AB / BB / BC / CC / CD /DD</w:t>
                            </w:r>
                          </w:p>
                          <w:p w14:paraId="761C3997" w14:textId="77777777" w:rsidR="00657432" w:rsidRDefault="00657432">
                            <w:pPr>
                              <w:pStyle w:val="FrameContents"/>
                              <w:rPr>
                                <w:b/>
                                <w:bCs/>
                              </w:rPr>
                            </w:pPr>
                          </w:p>
                          <w:p w14:paraId="33DA523D" w14:textId="77777777" w:rsidR="00657432" w:rsidRDefault="00657432">
                            <w:pPr>
                              <w:pStyle w:val="FrameContents"/>
                            </w:pPr>
                            <w:r>
                              <w:rPr>
                                <w:b/>
                                <w:bCs/>
                              </w:rPr>
                              <w:t>Signature of the Staff In-charge with date</w:t>
                            </w:r>
                            <w:r>
                              <w:rPr>
                                <w:b/>
                                <w:bCs/>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496F4" id="_x0000_t202" coordsize="21600,21600" o:spt="202" path="m,l,21600r21600,l21600,xe">
                <v:stroke joinstyle="miter"/>
                <v:path gradientshapeok="t" o:connecttype="rect"/>
              </v:shapetype>
              <v:shape id="Text Box 2" o:spid="_x0000_s1026" type="#_x0000_t202" style="position:absolute;margin-left:244pt;margin-top:-4.4pt;width:250.2pt;height:120.8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" strokeweight=".05pt">
                <v:textbox>
                  <w:txbxContent>
                    <w:p w14:paraId="36C5758F" w14:textId="58E3B132" w:rsidR="00657432" w:rsidRDefault="00657432">
                      <w:pPr>
                        <w:pStyle w:val="FrameContents"/>
                        <w:rPr>
                          <w:b/>
                          <w:bCs/>
                        </w:rPr>
                      </w:pPr>
                      <w:r>
                        <w:rPr>
                          <w:b/>
                          <w:bCs/>
                          <w:iCs/>
                        </w:rPr>
                        <w:t>Batch:</w:t>
                      </w:r>
                      <w:r>
                        <w:rPr>
                          <w:b/>
                          <w:bCs/>
                        </w:rPr>
                        <w:t xml:space="preserve">   </w:t>
                      </w:r>
                      <w:r w:rsidR="00D1116C">
                        <w:rPr>
                          <w:b/>
                          <w:bCs/>
                        </w:rPr>
                        <w:t>G3</w:t>
                      </w:r>
                      <w:r>
                        <w:rPr>
                          <w:b/>
                          <w:bCs/>
                        </w:rPr>
                        <w:t xml:space="preserve">            Roll No.: </w:t>
                      </w:r>
                      <w:r w:rsidR="00D1116C">
                        <w:rPr>
                          <w:b/>
                          <w:bCs/>
                        </w:rPr>
                        <w:t>16010421071</w:t>
                      </w:r>
                      <w:r>
                        <w:rPr>
                          <w:b/>
                          <w:bCs/>
                        </w:rPr>
                        <w:t xml:space="preserve">              </w:t>
                      </w:r>
                    </w:p>
                    <w:p w14:paraId="503BBB00" w14:textId="17F27756" w:rsidR="00657432" w:rsidRDefault="00657432">
                      <w:pPr>
                        <w:pStyle w:val="FrameContents"/>
                        <w:rPr>
                          <w:b/>
                          <w:bCs/>
                        </w:rPr>
                      </w:pPr>
                      <w:r>
                        <w:rPr>
                          <w:b/>
                          <w:bCs/>
                        </w:rPr>
                        <w:t>Experiment / assignment / tutorial No.</w:t>
                      </w:r>
                      <w:r w:rsidR="00D1116C">
                        <w:rPr>
                          <w:b/>
                          <w:bCs/>
                        </w:rPr>
                        <w:t>_1</w:t>
                      </w:r>
                      <w:r>
                        <w:rPr>
                          <w:b/>
                          <w:bCs/>
                        </w:rPr>
                        <w:t>_</w:t>
                      </w:r>
                    </w:p>
                    <w:p w14:paraId="1E81D6DA" w14:textId="77777777" w:rsidR="00657432" w:rsidRDefault="00657432">
                      <w:pPr>
                        <w:pStyle w:val="FrameContents"/>
                        <w:rPr>
                          <w:b/>
                          <w:bCs/>
                        </w:rPr>
                      </w:pPr>
                      <w:r>
                        <w:rPr>
                          <w:b/>
                          <w:bCs/>
                        </w:rPr>
                        <w:t>Grade: AA / AB / BB / BC / CC / CD /DD</w:t>
                      </w:r>
                    </w:p>
                    <w:p w14:paraId="761C3997" w14:textId="77777777" w:rsidR="00657432" w:rsidRDefault="00657432">
                      <w:pPr>
                        <w:pStyle w:val="FrameContents"/>
                        <w:rPr>
                          <w:b/>
                          <w:bCs/>
                        </w:rPr>
                      </w:pPr>
                    </w:p>
                    <w:p w14:paraId="33DA523D" w14:textId="77777777" w:rsidR="00657432" w:rsidRDefault="00657432">
                      <w:pPr>
                        <w:pStyle w:val="FrameContents"/>
                      </w:pPr>
                      <w:r>
                        <w:rPr>
                          <w:b/>
                          <w:bCs/>
                        </w:rPr>
                        <w:t>Signature of the Staff In-charge with date</w:t>
                      </w:r>
                      <w:r>
                        <w:rPr>
                          <w:b/>
                          <w:bCs/>
                        </w:rPr>
                        <w:tab/>
                      </w:r>
                    </w:p>
                  </w:txbxContent>
                </v:textbox>
              </v:shape>
            </w:pict>
          </mc:Fallback>
        </mc:AlternateContent>
      </w:r>
    </w:p>
    <w:p w14:paraId="627C52D0" w14:textId="77777777" w:rsidR="00657432" w:rsidRDefault="00657432">
      <w:pPr>
        <w:ind w:left="360"/>
        <w:jc w:val="center"/>
      </w:pPr>
    </w:p>
    <w:p w14:paraId="5681E907" w14:textId="77777777" w:rsidR="00657432" w:rsidRDefault="00657432">
      <w:pPr>
        <w:ind w:left="360"/>
        <w:jc w:val="center"/>
        <w:rPr>
          <w:b/>
          <w:sz w:val="28"/>
          <w:szCs w:val="28"/>
        </w:rPr>
      </w:pPr>
    </w:p>
    <w:p w14:paraId="50D587DC" w14:textId="77777777" w:rsidR="00657432" w:rsidRDefault="00657432">
      <w:pPr>
        <w:ind w:left="360"/>
        <w:jc w:val="center"/>
        <w:rPr>
          <w:b/>
          <w:sz w:val="28"/>
          <w:szCs w:val="28"/>
        </w:rPr>
      </w:pPr>
    </w:p>
    <w:p w14:paraId="2AC9E65A" w14:textId="77777777" w:rsidR="00657432" w:rsidRDefault="00657432">
      <w:pPr>
        <w:ind w:left="360"/>
        <w:jc w:val="center"/>
        <w:rPr>
          <w:b/>
          <w:sz w:val="28"/>
          <w:szCs w:val="28"/>
        </w:rPr>
      </w:pPr>
      <w:r>
        <w:rPr>
          <w:b/>
          <w:sz w:val="28"/>
          <w:szCs w:val="28"/>
        </w:rPr>
        <w:t xml:space="preserve"> </w:t>
      </w:r>
    </w:p>
    <w:p w14:paraId="1E96E5F6" w14:textId="77777777" w:rsidR="00657432" w:rsidRDefault="00657432">
      <w:pPr>
        <w:ind w:left="360"/>
        <w:jc w:val="center"/>
        <w:rPr>
          <w:b/>
          <w:sz w:val="28"/>
          <w:szCs w:val="28"/>
        </w:rPr>
      </w:pPr>
    </w:p>
    <w:p w14:paraId="1E00CAFD" w14:textId="77777777" w:rsidR="00657432" w:rsidRDefault="00657432">
      <w:pPr>
        <w:ind w:left="360"/>
        <w:jc w:val="center"/>
        <w:rPr>
          <w:b/>
          <w:sz w:val="28"/>
          <w:szCs w:val="28"/>
        </w:rPr>
      </w:pPr>
    </w:p>
    <w:p w14:paraId="1F77FD5D" w14:textId="77777777" w:rsidR="00657432" w:rsidRDefault="00657432">
      <w:pPr>
        <w:ind w:left="360"/>
        <w:jc w:val="center"/>
        <w:rPr>
          <w:b/>
          <w:sz w:val="28"/>
          <w:szCs w:val="28"/>
        </w:rPr>
      </w:pPr>
    </w:p>
    <w:p w14:paraId="593FAE21" w14:textId="77777777" w:rsidR="008A0564" w:rsidRDefault="008A0564">
      <w:pPr>
        <w:ind w:left="360"/>
        <w:jc w:val="center"/>
        <w:rPr>
          <w:b/>
          <w:sz w:val="28"/>
          <w:szCs w:val="28"/>
        </w:rPr>
      </w:pPr>
    </w:p>
    <w:p w14:paraId="7B07FD8E" w14:textId="77777777" w:rsidR="00657432" w:rsidRPr="00D1116C" w:rsidRDefault="00657432">
      <w:pPr>
        <w:ind w:left="360"/>
        <w:jc w:val="center"/>
        <w:rPr>
          <w:b/>
          <w:sz w:val="28"/>
          <w:szCs w:val="28"/>
          <w:u w:val="single"/>
        </w:rPr>
      </w:pPr>
      <w:r w:rsidRPr="00D1116C">
        <w:rPr>
          <w:b/>
          <w:sz w:val="28"/>
          <w:szCs w:val="28"/>
          <w:u w:val="single"/>
        </w:rPr>
        <w:t>PCB Workshop (201</w:t>
      </w:r>
      <w:r w:rsidR="00C66FEF" w:rsidRPr="00D1116C">
        <w:rPr>
          <w:b/>
          <w:sz w:val="28"/>
          <w:szCs w:val="28"/>
          <w:u w:val="single"/>
        </w:rPr>
        <w:t>8</w:t>
      </w:r>
      <w:r w:rsidRPr="00D1116C">
        <w:rPr>
          <w:b/>
          <w:sz w:val="28"/>
          <w:szCs w:val="28"/>
          <w:u w:val="single"/>
        </w:rPr>
        <w:t>-201</w:t>
      </w:r>
      <w:r w:rsidR="00C66FEF" w:rsidRPr="00D1116C">
        <w:rPr>
          <w:b/>
          <w:sz w:val="28"/>
          <w:szCs w:val="28"/>
          <w:u w:val="single"/>
        </w:rPr>
        <w:t>9</w:t>
      </w:r>
      <w:r w:rsidRPr="00D1116C">
        <w:rPr>
          <w:b/>
          <w:sz w:val="28"/>
          <w:szCs w:val="28"/>
          <w:u w:val="single"/>
        </w:rPr>
        <w:t>)</w:t>
      </w:r>
    </w:p>
    <w:p w14:paraId="7C971B0E" w14:textId="77777777" w:rsidR="00657432" w:rsidRPr="00D1116C" w:rsidRDefault="00657432">
      <w:pPr>
        <w:ind w:left="360"/>
        <w:jc w:val="center"/>
        <w:rPr>
          <w:b/>
          <w:sz w:val="28"/>
          <w:szCs w:val="28"/>
          <w:u w:val="single"/>
        </w:rPr>
      </w:pPr>
      <w:r w:rsidRPr="00D1116C">
        <w:rPr>
          <w:b/>
          <w:sz w:val="28"/>
          <w:szCs w:val="28"/>
          <w:u w:val="single"/>
        </w:rPr>
        <w:t>Design and Manufacturing of Printed circuit Board (PCB).</w:t>
      </w:r>
    </w:p>
    <w:p w14:paraId="4BF5ECA2" w14:textId="77777777" w:rsidR="00716B11" w:rsidRDefault="00716B11" w:rsidP="008A0564">
      <w:pPr>
        <w:jc w:val="both"/>
        <w:rPr>
          <w:b/>
          <w:sz w:val="28"/>
        </w:rPr>
      </w:pPr>
    </w:p>
    <w:p w14:paraId="3483E921" w14:textId="77777777" w:rsidR="00716B11" w:rsidRDefault="00716B11" w:rsidP="008A0564">
      <w:pPr>
        <w:jc w:val="both"/>
        <w:rPr>
          <w:b/>
          <w:sz w:val="28"/>
        </w:rPr>
      </w:pPr>
    </w:p>
    <w:p w14:paraId="43936E81" w14:textId="58682C36" w:rsidR="00716B11" w:rsidRDefault="005B1E10" w:rsidP="008A0564">
      <w:pPr>
        <w:jc w:val="both"/>
        <w:rPr>
          <w:b/>
          <w:sz w:val="28"/>
        </w:rPr>
      </w:pPr>
      <w:r w:rsidRPr="00D1116C">
        <w:rPr>
          <w:b/>
          <w:sz w:val="28"/>
          <w:u w:val="single"/>
        </w:rPr>
        <w:t>Post Lab Subjective/Objective type Questions</w:t>
      </w:r>
      <w:r w:rsidR="00D1116C">
        <w:rPr>
          <w:b/>
          <w:sz w:val="28"/>
        </w:rPr>
        <w:t>:</w:t>
      </w:r>
    </w:p>
    <w:p w14:paraId="0A032AB3" w14:textId="77777777" w:rsidR="005B1E10" w:rsidRDefault="005B1E10" w:rsidP="008A0564">
      <w:pPr>
        <w:jc w:val="both"/>
        <w:rPr>
          <w:b/>
          <w:sz w:val="28"/>
        </w:rPr>
      </w:pPr>
    </w:p>
    <w:p w14:paraId="3689D4B8" w14:textId="12101EBD" w:rsidR="00716B11" w:rsidRPr="00AB3849" w:rsidRDefault="00716B11" w:rsidP="00716B11">
      <w:pPr>
        <w:numPr>
          <w:ilvl w:val="0"/>
          <w:numId w:val="7"/>
        </w:numPr>
        <w:jc w:val="both"/>
      </w:pPr>
      <w:r>
        <w:rPr>
          <w:b/>
          <w:sz w:val="28"/>
        </w:rPr>
        <w:t xml:space="preserve">Describe the function of </w:t>
      </w:r>
      <w:r w:rsidR="00D1116C">
        <w:rPr>
          <w:b/>
          <w:sz w:val="28"/>
        </w:rPr>
        <w:t>double-sided</w:t>
      </w:r>
      <w:r>
        <w:rPr>
          <w:b/>
          <w:sz w:val="28"/>
        </w:rPr>
        <w:t xml:space="preserve"> UV Exposure unit.</w:t>
      </w:r>
    </w:p>
    <w:p w14:paraId="0F7805EA" w14:textId="77777777" w:rsidR="00AB3849" w:rsidRPr="00D1116C" w:rsidRDefault="00AB3849" w:rsidP="00AB3849">
      <w:pPr>
        <w:ind w:left="720"/>
        <w:jc w:val="both"/>
      </w:pPr>
    </w:p>
    <w:p w14:paraId="2A32B6DB" w14:textId="1BFA4BD8" w:rsidR="00D1116C" w:rsidRDefault="00D1116C" w:rsidP="00AB4E9D">
      <w:pPr>
        <w:ind w:left="1080"/>
        <w:rPr>
          <w:bCs/>
          <w:sz w:val="28"/>
        </w:rPr>
      </w:pPr>
      <w:r>
        <w:rPr>
          <w:b/>
          <w:sz w:val="28"/>
        </w:rPr>
        <w:t>Answer:</w:t>
      </w:r>
      <w:r w:rsidR="00AB3849">
        <w:rPr>
          <w:b/>
          <w:sz w:val="28"/>
        </w:rPr>
        <w:t xml:space="preserve"> </w:t>
      </w:r>
      <w:r w:rsidR="00AB3849" w:rsidRPr="00AB3849">
        <w:rPr>
          <w:bCs/>
          <w:sz w:val="28"/>
        </w:rPr>
        <w:t>Double-Sided UV Exposure Unit:</w:t>
      </w:r>
      <w:r w:rsidR="00AB3849" w:rsidRPr="00AB3849">
        <w:rPr>
          <w:bCs/>
          <w:sz w:val="28"/>
        </w:rPr>
        <w:br/>
        <w:t>a) A double-sided UV Exposure Unit is an essential tool for the production of parts especially double-sided printed circuit boards (PCB).</w:t>
      </w:r>
      <w:r w:rsidR="00AB3849" w:rsidRPr="00AB3849">
        <w:rPr>
          <w:bCs/>
          <w:sz w:val="28"/>
        </w:rPr>
        <w:br/>
        <w:t>b) The vacuum which can be included in the UV exposure unit which makes it sustainable for processing UV sensitive flexible substrate materials.</w:t>
      </w:r>
      <w:r w:rsidR="00AB3849" w:rsidRPr="00AB3849">
        <w:rPr>
          <w:bCs/>
          <w:sz w:val="28"/>
        </w:rPr>
        <w:br/>
        <w:t>c) Double-sided exposure takes about 160 seconds to be completed.</w:t>
      </w:r>
    </w:p>
    <w:p w14:paraId="6C3C6FF6" w14:textId="0A879FE7" w:rsidR="00AB3849" w:rsidRDefault="00AB3849" w:rsidP="00AB4E9D">
      <w:pPr>
        <w:ind w:left="360"/>
        <w:rPr>
          <w:bCs/>
          <w:sz w:val="28"/>
        </w:rPr>
      </w:pPr>
    </w:p>
    <w:p w14:paraId="100E15BF" w14:textId="77777777" w:rsidR="00AB3849" w:rsidRPr="00AB3849" w:rsidRDefault="00AB3849" w:rsidP="00AB3849">
      <w:pPr>
        <w:ind w:left="360"/>
        <w:rPr>
          <w:bCs/>
          <w:sz w:val="28"/>
        </w:rPr>
      </w:pPr>
    </w:p>
    <w:p w14:paraId="60B25974" w14:textId="0764F60A" w:rsidR="00716B11" w:rsidRPr="00AB3849" w:rsidRDefault="00716B11" w:rsidP="00716B11">
      <w:pPr>
        <w:numPr>
          <w:ilvl w:val="0"/>
          <w:numId w:val="7"/>
        </w:numPr>
        <w:jc w:val="both"/>
      </w:pPr>
      <w:r>
        <w:rPr>
          <w:b/>
          <w:sz w:val="28"/>
        </w:rPr>
        <w:t xml:space="preserve">List the software’s used for PCB layout design and explain how to design layout using DIPTRACE </w:t>
      </w:r>
      <w:r w:rsidR="00035D18">
        <w:rPr>
          <w:b/>
          <w:sz w:val="28"/>
        </w:rPr>
        <w:t xml:space="preserve">or EAGLE </w:t>
      </w:r>
      <w:r>
        <w:rPr>
          <w:b/>
          <w:sz w:val="28"/>
        </w:rPr>
        <w:t>software.</w:t>
      </w:r>
    </w:p>
    <w:p w14:paraId="473F9335" w14:textId="77777777" w:rsidR="00AB3849" w:rsidRPr="00AB3849" w:rsidRDefault="00AB3849" w:rsidP="00AB3849">
      <w:pPr>
        <w:jc w:val="both"/>
      </w:pPr>
    </w:p>
    <w:p w14:paraId="552AC099" w14:textId="77777777" w:rsidR="00AB3849" w:rsidRDefault="00AB3849" w:rsidP="00C412D9">
      <w:pPr>
        <w:ind w:left="1080"/>
        <w:rPr>
          <w:bCs/>
          <w:sz w:val="28"/>
        </w:rPr>
      </w:pPr>
      <w:r>
        <w:rPr>
          <w:b/>
          <w:sz w:val="28"/>
        </w:rPr>
        <w:t xml:space="preserve">Answer: </w:t>
      </w:r>
      <w:r w:rsidRPr="00AB3849">
        <w:rPr>
          <w:bCs/>
          <w:sz w:val="28"/>
        </w:rPr>
        <w:t>Software(s) used for PCB Layout Design:</w:t>
      </w:r>
      <w:r w:rsidRPr="00AB3849">
        <w:rPr>
          <w:bCs/>
          <w:sz w:val="28"/>
        </w:rPr>
        <w:br/>
        <w:t>a) Eagle,</w:t>
      </w:r>
      <w:r w:rsidRPr="00AB3849">
        <w:rPr>
          <w:bCs/>
          <w:sz w:val="28"/>
        </w:rPr>
        <w:br/>
        <w:t>b) Proteus,</w:t>
      </w:r>
      <w:r w:rsidRPr="00AB3849">
        <w:rPr>
          <w:bCs/>
          <w:sz w:val="28"/>
        </w:rPr>
        <w:br/>
        <w:t>c) Altium Designer,</w:t>
      </w:r>
      <w:r w:rsidRPr="00AB3849">
        <w:rPr>
          <w:bCs/>
          <w:sz w:val="28"/>
        </w:rPr>
        <w:br/>
        <w:t>d) Tiny CAD,</w:t>
      </w:r>
      <w:r w:rsidRPr="00AB3849">
        <w:rPr>
          <w:bCs/>
          <w:sz w:val="28"/>
        </w:rPr>
        <w:br/>
      </w:r>
      <w:r w:rsidRPr="00AB3849">
        <w:rPr>
          <w:bCs/>
          <w:sz w:val="28"/>
        </w:rPr>
        <w:lastRenderedPageBreak/>
        <w:t xml:space="preserve">e) </w:t>
      </w:r>
      <w:proofErr w:type="spellStart"/>
      <w:r w:rsidRPr="00AB3849">
        <w:rPr>
          <w:bCs/>
          <w:sz w:val="28"/>
        </w:rPr>
        <w:t>Diptrage</w:t>
      </w:r>
      <w:proofErr w:type="spellEnd"/>
      <w:r w:rsidRPr="00AB3849">
        <w:rPr>
          <w:bCs/>
          <w:sz w:val="28"/>
        </w:rPr>
        <w:t>,</w:t>
      </w:r>
      <w:r w:rsidRPr="00AB3849">
        <w:rPr>
          <w:bCs/>
          <w:sz w:val="28"/>
        </w:rPr>
        <w:br/>
        <w:t>f) ORCAD PCB,</w:t>
      </w:r>
      <w:r w:rsidRPr="00AB3849">
        <w:rPr>
          <w:bCs/>
          <w:sz w:val="28"/>
        </w:rPr>
        <w:br/>
        <w:t>g) TINA,</w:t>
      </w:r>
      <w:r w:rsidRPr="00AB3849">
        <w:rPr>
          <w:bCs/>
          <w:sz w:val="28"/>
        </w:rPr>
        <w:br/>
        <w:t>h) Zenith PCB,</w:t>
      </w:r>
      <w:r w:rsidRPr="00AB3849">
        <w:rPr>
          <w:bCs/>
          <w:sz w:val="28"/>
        </w:rPr>
        <w:br/>
      </w:r>
      <w:proofErr w:type="spellStart"/>
      <w:r w:rsidRPr="00AB3849">
        <w:rPr>
          <w:bCs/>
          <w:sz w:val="28"/>
        </w:rPr>
        <w:t>i</w:t>
      </w:r>
      <w:proofErr w:type="spellEnd"/>
      <w:r w:rsidRPr="00AB3849">
        <w:rPr>
          <w:bCs/>
          <w:sz w:val="28"/>
        </w:rPr>
        <w:t>) Auto TRAXDEX</w:t>
      </w:r>
      <w:r w:rsidRPr="00AB3849">
        <w:rPr>
          <w:bCs/>
          <w:sz w:val="28"/>
        </w:rPr>
        <w:br/>
        <w:t xml:space="preserve">j) Mentor Graphics </w:t>
      </w:r>
      <w:proofErr w:type="spellStart"/>
      <w:r w:rsidRPr="00AB3849">
        <w:rPr>
          <w:bCs/>
          <w:sz w:val="28"/>
        </w:rPr>
        <w:t>Xpedition</w:t>
      </w:r>
      <w:proofErr w:type="spellEnd"/>
      <w:r w:rsidRPr="00AB3849">
        <w:rPr>
          <w:bCs/>
          <w:sz w:val="28"/>
        </w:rPr>
        <w:t>.</w:t>
      </w:r>
    </w:p>
    <w:p w14:paraId="4D60039E" w14:textId="52139AE9" w:rsidR="00AB3849" w:rsidRDefault="00AB3849" w:rsidP="00AB3849">
      <w:pPr>
        <w:ind w:left="1080"/>
        <w:rPr>
          <w:bCs/>
          <w:sz w:val="28"/>
        </w:rPr>
      </w:pPr>
      <w:r w:rsidRPr="00AB3849">
        <w:rPr>
          <w:bCs/>
          <w:sz w:val="28"/>
        </w:rPr>
        <w:t>Design Layout Using DIPTRAGE or Eagle Software:</w:t>
      </w:r>
    </w:p>
    <w:p w14:paraId="1476BCCD" w14:textId="420B8D27" w:rsidR="00AB3849" w:rsidRDefault="00AB3849" w:rsidP="00AB3849">
      <w:pPr>
        <w:numPr>
          <w:ilvl w:val="0"/>
          <w:numId w:val="12"/>
        </w:numPr>
        <w:rPr>
          <w:bCs/>
          <w:sz w:val="28"/>
        </w:rPr>
      </w:pPr>
      <w:r>
        <w:rPr>
          <w:bCs/>
          <w:sz w:val="28"/>
        </w:rPr>
        <w:t>Install the software. After installation; open PCB Layout.</w:t>
      </w:r>
    </w:p>
    <w:p w14:paraId="5B61AEBB" w14:textId="7460C6D1" w:rsidR="00AB3849" w:rsidRDefault="00AB3849" w:rsidP="00AB3849">
      <w:pPr>
        <w:numPr>
          <w:ilvl w:val="0"/>
          <w:numId w:val="12"/>
        </w:numPr>
        <w:rPr>
          <w:bCs/>
          <w:sz w:val="28"/>
        </w:rPr>
      </w:pPr>
      <w:r>
        <w:rPr>
          <w:bCs/>
          <w:sz w:val="28"/>
        </w:rPr>
        <w:t>After opening, there are component blocks. In general window we find all the component</w:t>
      </w:r>
      <w:r w:rsidR="00AB4E9D">
        <w:rPr>
          <w:bCs/>
          <w:sz w:val="28"/>
        </w:rPr>
        <w:t>s,</w:t>
      </w:r>
      <w:r>
        <w:rPr>
          <w:bCs/>
          <w:sz w:val="28"/>
        </w:rPr>
        <w:t xml:space="preserve"> left click on the component and drag it onto the screen and drop. Right click on the screen then place the next components.</w:t>
      </w:r>
    </w:p>
    <w:p w14:paraId="5CAC2FD5" w14:textId="02227ABF" w:rsidR="00AB3849" w:rsidRDefault="00AB3849" w:rsidP="00AB3849">
      <w:pPr>
        <w:numPr>
          <w:ilvl w:val="0"/>
          <w:numId w:val="12"/>
        </w:numPr>
        <w:rPr>
          <w:bCs/>
          <w:sz w:val="28"/>
        </w:rPr>
      </w:pPr>
      <w:r>
        <w:rPr>
          <w:bCs/>
          <w:sz w:val="28"/>
        </w:rPr>
        <w:t>To change the name of the components right click on components and change the name as you want it.</w:t>
      </w:r>
    </w:p>
    <w:p w14:paraId="51A1CFD4" w14:textId="4BC5926F" w:rsidR="00AB3849" w:rsidRDefault="00AB3849" w:rsidP="00AB3849">
      <w:pPr>
        <w:numPr>
          <w:ilvl w:val="0"/>
          <w:numId w:val="12"/>
        </w:numPr>
        <w:rPr>
          <w:bCs/>
          <w:sz w:val="28"/>
        </w:rPr>
      </w:pPr>
      <w:r>
        <w:rPr>
          <w:bCs/>
          <w:sz w:val="28"/>
        </w:rPr>
        <w:t>There are two sides of PCB that is top and bottom. At top, we see the components name and details and, on the bottom, we see the padding.</w:t>
      </w:r>
    </w:p>
    <w:p w14:paraId="7FCBB3D8" w14:textId="4D90DDDA" w:rsidR="00AB3849" w:rsidRDefault="00AB3849" w:rsidP="00AB3849">
      <w:pPr>
        <w:numPr>
          <w:ilvl w:val="0"/>
          <w:numId w:val="12"/>
        </w:numPr>
        <w:rPr>
          <w:bCs/>
          <w:sz w:val="28"/>
        </w:rPr>
      </w:pPr>
      <w:r>
        <w:rPr>
          <w:bCs/>
          <w:sz w:val="28"/>
        </w:rPr>
        <w:t xml:space="preserve"> We can also rotate the components to arrange them in a systematic manner.</w:t>
      </w:r>
    </w:p>
    <w:p w14:paraId="499BCE7C" w14:textId="72AF4151" w:rsidR="00AB3849" w:rsidRDefault="00C257D0" w:rsidP="00AB3849">
      <w:pPr>
        <w:numPr>
          <w:ilvl w:val="0"/>
          <w:numId w:val="12"/>
        </w:numPr>
        <w:rPr>
          <w:bCs/>
          <w:sz w:val="28"/>
        </w:rPr>
      </w:pPr>
      <w:r>
        <w:rPr>
          <w:bCs/>
          <w:sz w:val="28"/>
        </w:rPr>
        <w:t>After rotating arrange all the components and start drawing layout and complete all the connections.</w:t>
      </w:r>
    </w:p>
    <w:p w14:paraId="184D79B3" w14:textId="1971F072" w:rsidR="00C257D0" w:rsidRDefault="00C257D0" w:rsidP="00AB3849">
      <w:pPr>
        <w:numPr>
          <w:ilvl w:val="0"/>
          <w:numId w:val="12"/>
        </w:numPr>
        <w:rPr>
          <w:bCs/>
          <w:sz w:val="28"/>
        </w:rPr>
      </w:pPr>
      <w:r>
        <w:rPr>
          <w:bCs/>
          <w:sz w:val="28"/>
        </w:rPr>
        <w:t>Layout is now ready to point. We can also place copper pour which is very useful for complex circuits to reduce the complexity as well as simplicity of layout. Then increase the clearance.</w:t>
      </w:r>
    </w:p>
    <w:p w14:paraId="7FBBF2E7" w14:textId="45FFF492" w:rsidR="00C257D0" w:rsidRDefault="00C257D0" w:rsidP="00AB3849">
      <w:pPr>
        <w:numPr>
          <w:ilvl w:val="0"/>
          <w:numId w:val="12"/>
        </w:numPr>
        <w:rPr>
          <w:bCs/>
          <w:sz w:val="28"/>
        </w:rPr>
      </w:pPr>
      <w:r>
        <w:rPr>
          <w:bCs/>
          <w:sz w:val="28"/>
        </w:rPr>
        <w:t>After the completion of the layout, we can print it.</w:t>
      </w:r>
    </w:p>
    <w:p w14:paraId="69B678C2" w14:textId="77777777" w:rsidR="00AB3849" w:rsidRPr="00AB3849" w:rsidRDefault="00AB3849" w:rsidP="00AB3849">
      <w:pPr>
        <w:ind w:left="360"/>
        <w:rPr>
          <w:bCs/>
          <w:sz w:val="28"/>
        </w:rPr>
      </w:pPr>
    </w:p>
    <w:p w14:paraId="351EA357" w14:textId="153849CC" w:rsidR="00716B11" w:rsidRPr="00C257D0" w:rsidRDefault="00716B11" w:rsidP="00716B11">
      <w:pPr>
        <w:numPr>
          <w:ilvl w:val="0"/>
          <w:numId w:val="7"/>
        </w:numPr>
        <w:jc w:val="both"/>
      </w:pPr>
      <w:r>
        <w:rPr>
          <w:b/>
          <w:sz w:val="28"/>
        </w:rPr>
        <w:t xml:space="preserve">Write and explain in </w:t>
      </w:r>
      <w:r w:rsidR="00D1116C">
        <w:rPr>
          <w:b/>
          <w:sz w:val="28"/>
        </w:rPr>
        <w:t>short,</w:t>
      </w:r>
      <w:r>
        <w:rPr>
          <w:b/>
          <w:sz w:val="28"/>
        </w:rPr>
        <w:t xml:space="preserve"> the steps for fabrication of PCB</w:t>
      </w:r>
      <w:r w:rsidR="00C257D0">
        <w:rPr>
          <w:b/>
          <w:sz w:val="28"/>
        </w:rPr>
        <w:t>.</w:t>
      </w:r>
    </w:p>
    <w:p w14:paraId="2B73C6D7" w14:textId="2DCB1B15" w:rsidR="00C257D0" w:rsidRDefault="00C257D0" w:rsidP="00C257D0">
      <w:pPr>
        <w:ind w:left="720"/>
        <w:jc w:val="both"/>
        <w:rPr>
          <w:bCs/>
          <w:sz w:val="28"/>
        </w:rPr>
      </w:pPr>
      <w:r>
        <w:rPr>
          <w:b/>
          <w:sz w:val="28"/>
        </w:rPr>
        <w:t>Answer</w:t>
      </w:r>
      <w:r w:rsidRPr="00C257D0">
        <w:rPr>
          <w:b/>
          <w:sz w:val="28"/>
        </w:rPr>
        <w:t>:</w:t>
      </w:r>
      <w:r w:rsidRPr="00C257D0">
        <w:rPr>
          <w:bCs/>
          <w:sz w:val="28"/>
        </w:rPr>
        <w:t xml:space="preserve"> Fabrication of PCB:</w:t>
      </w:r>
    </w:p>
    <w:p w14:paraId="63DAD044" w14:textId="07447E2F" w:rsidR="00C257D0" w:rsidRDefault="00C257D0" w:rsidP="00C257D0">
      <w:pPr>
        <w:ind w:left="720"/>
        <w:jc w:val="both"/>
        <w:rPr>
          <w:bCs/>
          <w:sz w:val="28"/>
        </w:rPr>
      </w:pPr>
      <w:r>
        <w:rPr>
          <w:bCs/>
          <w:sz w:val="28"/>
        </w:rPr>
        <w:t>Design and Output:</w:t>
      </w:r>
    </w:p>
    <w:p w14:paraId="69A97B08" w14:textId="6F6BC390" w:rsidR="00C257D0" w:rsidRDefault="00C257D0" w:rsidP="00C257D0">
      <w:pPr>
        <w:numPr>
          <w:ilvl w:val="0"/>
          <w:numId w:val="13"/>
        </w:numPr>
        <w:jc w:val="both"/>
        <w:rPr>
          <w:bCs/>
          <w:sz w:val="28"/>
        </w:rPr>
      </w:pPr>
      <w:r>
        <w:rPr>
          <w:bCs/>
          <w:sz w:val="28"/>
        </w:rPr>
        <w:t>Circuit boards are rigorously compatible with a PCB layout created by the designer using PCB design software.</w:t>
      </w:r>
    </w:p>
    <w:p w14:paraId="143A5171" w14:textId="172E9E13" w:rsidR="00C257D0" w:rsidRDefault="00C257D0" w:rsidP="00C257D0">
      <w:pPr>
        <w:numPr>
          <w:ilvl w:val="0"/>
          <w:numId w:val="13"/>
        </w:numPr>
        <w:jc w:val="both"/>
        <w:rPr>
          <w:bCs/>
          <w:sz w:val="28"/>
        </w:rPr>
      </w:pPr>
      <w:r>
        <w:rPr>
          <w:bCs/>
          <w:sz w:val="28"/>
        </w:rPr>
        <w:t xml:space="preserve">PCB </w:t>
      </w:r>
      <w:r w:rsidR="00C32B0D">
        <w:rPr>
          <w:bCs/>
          <w:sz w:val="28"/>
        </w:rPr>
        <w:t>software(s)</w:t>
      </w:r>
      <w:r>
        <w:rPr>
          <w:bCs/>
          <w:sz w:val="28"/>
        </w:rPr>
        <w:t xml:space="preserve"> like Altium Designer, ORCAD, Eagle etc. can be used.</w:t>
      </w:r>
    </w:p>
    <w:p w14:paraId="350A04D3" w14:textId="77DD3C96" w:rsidR="00C257D0" w:rsidRDefault="00C257D0" w:rsidP="00C257D0">
      <w:pPr>
        <w:numPr>
          <w:ilvl w:val="0"/>
          <w:numId w:val="13"/>
        </w:numPr>
        <w:jc w:val="both"/>
        <w:rPr>
          <w:bCs/>
          <w:sz w:val="28"/>
        </w:rPr>
      </w:pPr>
      <w:r>
        <w:rPr>
          <w:bCs/>
          <w:sz w:val="28"/>
        </w:rPr>
        <w:lastRenderedPageBreak/>
        <w:t>The software performs oversight algorithms on the design to ensure that no errors are detected.</w:t>
      </w:r>
    </w:p>
    <w:p w14:paraId="7D6A4C16" w14:textId="3AB5506C" w:rsidR="00C257D0" w:rsidRDefault="00C257D0" w:rsidP="00C257D0">
      <w:pPr>
        <w:numPr>
          <w:ilvl w:val="0"/>
          <w:numId w:val="13"/>
        </w:numPr>
        <w:jc w:val="both"/>
        <w:rPr>
          <w:bCs/>
          <w:sz w:val="28"/>
        </w:rPr>
      </w:pPr>
      <w:r>
        <w:rPr>
          <w:bCs/>
          <w:sz w:val="28"/>
        </w:rPr>
        <w:t xml:space="preserve">Designers also examine the plan with regard to element to track </w:t>
      </w:r>
      <w:r w:rsidR="00AB4E9D">
        <w:rPr>
          <w:bCs/>
          <w:sz w:val="28"/>
        </w:rPr>
        <w:t xml:space="preserve">the </w:t>
      </w:r>
      <w:r>
        <w:rPr>
          <w:bCs/>
          <w:sz w:val="28"/>
        </w:rPr>
        <w:t xml:space="preserve">width, board, edge spacing, tracing, </w:t>
      </w:r>
      <w:r w:rsidR="00C32B0D">
        <w:rPr>
          <w:bCs/>
          <w:sz w:val="28"/>
        </w:rPr>
        <w:t>hole size</w:t>
      </w:r>
      <w:r>
        <w:rPr>
          <w:bCs/>
          <w:sz w:val="28"/>
        </w:rPr>
        <w:t xml:space="preserve"> and spacing.</w:t>
      </w:r>
    </w:p>
    <w:p w14:paraId="6D3DA1A3" w14:textId="6748C1FD" w:rsidR="00C257D0" w:rsidRDefault="00C257D0" w:rsidP="00C257D0">
      <w:pPr>
        <w:jc w:val="both"/>
        <w:rPr>
          <w:bCs/>
          <w:sz w:val="28"/>
        </w:rPr>
      </w:pPr>
      <w:r>
        <w:rPr>
          <w:bCs/>
          <w:sz w:val="28"/>
        </w:rPr>
        <w:t xml:space="preserve">           From file to film:</w:t>
      </w:r>
    </w:p>
    <w:p w14:paraId="23F481E3" w14:textId="17036E96" w:rsidR="00C257D0" w:rsidRDefault="00C257D0" w:rsidP="00C257D0">
      <w:pPr>
        <w:numPr>
          <w:ilvl w:val="0"/>
          <w:numId w:val="15"/>
        </w:numPr>
        <w:jc w:val="both"/>
        <w:rPr>
          <w:bCs/>
          <w:sz w:val="28"/>
        </w:rPr>
      </w:pPr>
      <w:r>
        <w:rPr>
          <w:bCs/>
          <w:sz w:val="28"/>
        </w:rPr>
        <w:t>Manufactures use a special printer called plotter, which makes photo films of the PCB’s, to print circuit boards.</w:t>
      </w:r>
    </w:p>
    <w:p w14:paraId="79B6398B" w14:textId="39C2F913" w:rsidR="00C257D0" w:rsidRDefault="00C257D0" w:rsidP="00C257D0">
      <w:pPr>
        <w:numPr>
          <w:ilvl w:val="0"/>
          <w:numId w:val="15"/>
        </w:numPr>
        <w:jc w:val="both"/>
        <w:rPr>
          <w:bCs/>
          <w:sz w:val="28"/>
        </w:rPr>
      </w:pPr>
      <w:r>
        <w:rPr>
          <w:bCs/>
          <w:sz w:val="28"/>
        </w:rPr>
        <w:t>The final product results in plastic sheet with a photo</w:t>
      </w:r>
      <w:r w:rsidR="00AB4E9D">
        <w:rPr>
          <w:bCs/>
          <w:sz w:val="28"/>
        </w:rPr>
        <w:t>-</w:t>
      </w:r>
      <w:r>
        <w:rPr>
          <w:bCs/>
          <w:sz w:val="28"/>
        </w:rPr>
        <w:t>negative of the PCB in blank ink.</w:t>
      </w:r>
    </w:p>
    <w:p w14:paraId="27FBD5B3" w14:textId="6AEA4E19" w:rsidR="00C257D0" w:rsidRDefault="00C257D0" w:rsidP="00C257D0">
      <w:pPr>
        <w:numPr>
          <w:ilvl w:val="0"/>
          <w:numId w:val="15"/>
        </w:numPr>
        <w:jc w:val="both"/>
        <w:rPr>
          <w:bCs/>
          <w:sz w:val="28"/>
        </w:rPr>
      </w:pPr>
      <w:r>
        <w:rPr>
          <w:bCs/>
          <w:sz w:val="28"/>
        </w:rPr>
        <w:t xml:space="preserve">Each layer of PCB and solder mask receives </w:t>
      </w:r>
      <w:proofErr w:type="spellStart"/>
      <w:proofErr w:type="gramStart"/>
      <w:r w:rsidR="00AB4E9D">
        <w:rPr>
          <w:bCs/>
          <w:sz w:val="28"/>
        </w:rPr>
        <w:t>it’s</w:t>
      </w:r>
      <w:proofErr w:type="spellEnd"/>
      <w:proofErr w:type="gramEnd"/>
      <w:r>
        <w:rPr>
          <w:bCs/>
          <w:sz w:val="28"/>
        </w:rPr>
        <w:t xml:space="preserve"> own clear and black </w:t>
      </w:r>
      <w:r w:rsidR="00C32B0D">
        <w:rPr>
          <w:bCs/>
          <w:sz w:val="28"/>
        </w:rPr>
        <w:t>film sheet</w:t>
      </w:r>
      <w:r>
        <w:rPr>
          <w:bCs/>
          <w:sz w:val="28"/>
        </w:rPr>
        <w:t>.</w:t>
      </w:r>
    </w:p>
    <w:p w14:paraId="09B1C2E0" w14:textId="483E0CAC" w:rsidR="00B6290A" w:rsidRDefault="00B6290A" w:rsidP="00B6290A">
      <w:pPr>
        <w:jc w:val="both"/>
        <w:rPr>
          <w:bCs/>
          <w:sz w:val="28"/>
        </w:rPr>
      </w:pPr>
      <w:r>
        <w:rPr>
          <w:bCs/>
          <w:sz w:val="28"/>
        </w:rPr>
        <w:t xml:space="preserve">             Printing the inner layers:</w:t>
      </w:r>
    </w:p>
    <w:p w14:paraId="69E55810" w14:textId="3A26F5A8" w:rsidR="00C257D0" w:rsidRDefault="006B6BA6" w:rsidP="00B6290A">
      <w:pPr>
        <w:numPr>
          <w:ilvl w:val="0"/>
          <w:numId w:val="18"/>
        </w:numPr>
        <w:jc w:val="both"/>
        <w:rPr>
          <w:bCs/>
          <w:sz w:val="28"/>
        </w:rPr>
      </w:pPr>
      <w:r w:rsidRPr="006B6BA6">
        <w:rPr>
          <w:bCs/>
          <w:sz w:val="28"/>
        </w:rPr>
        <w:t>The step in PCB manufacturing prepared to make actual PCB.</w:t>
      </w:r>
    </w:p>
    <w:p w14:paraId="5566EA90" w14:textId="77777777" w:rsidR="00C32B0D" w:rsidRDefault="006B6BA6" w:rsidP="00B6290A">
      <w:pPr>
        <w:numPr>
          <w:ilvl w:val="0"/>
          <w:numId w:val="18"/>
        </w:numPr>
        <w:jc w:val="both"/>
        <w:rPr>
          <w:bCs/>
          <w:sz w:val="28"/>
        </w:rPr>
      </w:pPr>
      <w:r>
        <w:rPr>
          <w:bCs/>
          <w:sz w:val="28"/>
        </w:rPr>
        <w:t>I</w:t>
      </w:r>
      <w:r w:rsidRPr="006B6BA6">
        <w:rPr>
          <w:bCs/>
          <w:sz w:val="28"/>
        </w:rPr>
        <w:t>t wants printing the figure on the film onto a copper foil</w:t>
      </w:r>
      <w:r w:rsidR="00C32B0D">
        <w:rPr>
          <w:bCs/>
          <w:sz w:val="28"/>
        </w:rPr>
        <w:t>.</w:t>
      </w:r>
    </w:p>
    <w:p w14:paraId="03AAFAD6" w14:textId="5F1EB7FC" w:rsidR="006B6BA6" w:rsidRDefault="00C32B0D" w:rsidP="00B6290A">
      <w:pPr>
        <w:numPr>
          <w:ilvl w:val="0"/>
          <w:numId w:val="18"/>
        </w:numPr>
        <w:jc w:val="both"/>
        <w:rPr>
          <w:bCs/>
          <w:sz w:val="28"/>
        </w:rPr>
      </w:pPr>
      <w:r>
        <w:rPr>
          <w:bCs/>
          <w:sz w:val="28"/>
        </w:rPr>
        <w:t>T</w:t>
      </w:r>
      <w:r w:rsidR="006B6BA6" w:rsidRPr="006B6BA6">
        <w:rPr>
          <w:bCs/>
          <w:sz w:val="28"/>
        </w:rPr>
        <w:t xml:space="preserve">his step applies only to boards with more than two layers simple </w:t>
      </w:r>
      <w:r w:rsidRPr="006B6BA6">
        <w:rPr>
          <w:bCs/>
          <w:sz w:val="28"/>
        </w:rPr>
        <w:t>two-layer</w:t>
      </w:r>
      <w:r w:rsidR="006B6BA6" w:rsidRPr="006B6BA6">
        <w:rPr>
          <w:bCs/>
          <w:sz w:val="28"/>
        </w:rPr>
        <w:t xml:space="preserve"> band skip to drilling</w:t>
      </w:r>
      <w:r>
        <w:rPr>
          <w:bCs/>
          <w:sz w:val="28"/>
        </w:rPr>
        <w:t>.</w:t>
      </w:r>
    </w:p>
    <w:p w14:paraId="60EDCEE0" w14:textId="366E8842" w:rsidR="00C32B0D" w:rsidRDefault="00C32B0D" w:rsidP="00C32B0D">
      <w:pPr>
        <w:jc w:val="both"/>
        <w:rPr>
          <w:bCs/>
          <w:sz w:val="28"/>
        </w:rPr>
      </w:pPr>
      <w:r>
        <w:rPr>
          <w:bCs/>
          <w:sz w:val="28"/>
        </w:rPr>
        <w:t xml:space="preserve">             Removing Unwanted copper:</w:t>
      </w:r>
    </w:p>
    <w:p w14:paraId="1BBFC0F2" w14:textId="53207F6D" w:rsidR="00C32B0D" w:rsidRPr="00C32B0D" w:rsidRDefault="0003031D" w:rsidP="00B14D53">
      <w:pPr>
        <w:numPr>
          <w:ilvl w:val="0"/>
          <w:numId w:val="13"/>
        </w:numPr>
        <w:jc w:val="both"/>
        <w:rPr>
          <w:bCs/>
          <w:sz w:val="28"/>
        </w:rPr>
      </w:pPr>
      <w:r>
        <w:rPr>
          <w:bCs/>
          <w:sz w:val="28"/>
        </w:rPr>
        <w:t>J</w:t>
      </w:r>
      <w:r w:rsidR="00C32B0D" w:rsidRPr="00B14D53">
        <w:rPr>
          <w:bCs/>
          <w:sz w:val="28"/>
        </w:rPr>
        <w:t>ust as the alkaline solution remove</w:t>
      </w:r>
      <w:r>
        <w:rPr>
          <w:bCs/>
          <w:sz w:val="28"/>
        </w:rPr>
        <w:t>s</w:t>
      </w:r>
      <w:r w:rsidR="00C32B0D" w:rsidRPr="00B14D53">
        <w:rPr>
          <w:bCs/>
          <w:sz w:val="28"/>
        </w:rPr>
        <w:t xml:space="preserve"> the resist</w:t>
      </w:r>
      <w:r>
        <w:rPr>
          <w:bCs/>
          <w:sz w:val="28"/>
        </w:rPr>
        <w:t>,</w:t>
      </w:r>
      <w:r w:rsidR="00C32B0D" w:rsidRPr="00B14D53">
        <w:rPr>
          <w:bCs/>
          <w:sz w:val="28"/>
        </w:rPr>
        <w:t xml:space="preserve"> a more powerful chemical preparation </w:t>
      </w:r>
      <w:r>
        <w:rPr>
          <w:bCs/>
          <w:sz w:val="28"/>
        </w:rPr>
        <w:t>eats</w:t>
      </w:r>
      <w:r w:rsidR="00C32B0D" w:rsidRPr="00B14D53">
        <w:rPr>
          <w:bCs/>
          <w:sz w:val="28"/>
        </w:rPr>
        <w:t xml:space="preserve"> away the excess copper.</w:t>
      </w:r>
    </w:p>
    <w:p w14:paraId="0726CE1A" w14:textId="27983853" w:rsidR="00C32B0D" w:rsidRPr="00C32B0D" w:rsidRDefault="0003031D" w:rsidP="00B14D53">
      <w:pPr>
        <w:numPr>
          <w:ilvl w:val="0"/>
          <w:numId w:val="13"/>
        </w:numPr>
        <w:jc w:val="both"/>
        <w:rPr>
          <w:bCs/>
          <w:sz w:val="28"/>
        </w:rPr>
      </w:pPr>
      <w:r>
        <w:rPr>
          <w:bCs/>
          <w:sz w:val="28"/>
        </w:rPr>
        <w:t>T</w:t>
      </w:r>
      <w:r w:rsidR="00C32B0D" w:rsidRPr="00B14D53">
        <w:rPr>
          <w:bCs/>
          <w:sz w:val="28"/>
        </w:rPr>
        <w:t>he copper solution removes all the exposed copper meanwhile the desired copper remains fully protected beneath the hard</w:t>
      </w:r>
      <w:r>
        <w:rPr>
          <w:bCs/>
          <w:sz w:val="28"/>
        </w:rPr>
        <w:t xml:space="preserve"> </w:t>
      </w:r>
      <w:r w:rsidR="00C32B0D" w:rsidRPr="00B14D53">
        <w:rPr>
          <w:bCs/>
          <w:sz w:val="28"/>
        </w:rPr>
        <w:t>layer of photo</w:t>
      </w:r>
      <w:r>
        <w:rPr>
          <w:bCs/>
          <w:sz w:val="28"/>
        </w:rPr>
        <w:t>-</w:t>
      </w:r>
      <w:r w:rsidR="00C32B0D" w:rsidRPr="00B14D53">
        <w:rPr>
          <w:bCs/>
          <w:sz w:val="28"/>
        </w:rPr>
        <w:t>resist.</w:t>
      </w:r>
    </w:p>
    <w:p w14:paraId="1EF0AA13" w14:textId="022EAF07" w:rsidR="00C32B0D" w:rsidRPr="00B14D53" w:rsidRDefault="00AB4E9D" w:rsidP="00AB4E9D">
      <w:pPr>
        <w:jc w:val="both"/>
        <w:rPr>
          <w:bCs/>
          <w:sz w:val="28"/>
        </w:rPr>
      </w:pPr>
      <w:r>
        <w:rPr>
          <w:bCs/>
          <w:sz w:val="28"/>
        </w:rPr>
        <w:t xml:space="preserve">             </w:t>
      </w:r>
      <w:r w:rsidR="00C32B0D" w:rsidRPr="00B14D53">
        <w:rPr>
          <w:bCs/>
          <w:sz w:val="28"/>
        </w:rPr>
        <w:t>Layer alignment optical inspection:</w:t>
      </w:r>
    </w:p>
    <w:p w14:paraId="2420701B" w14:textId="1E4896A8" w:rsidR="00C32B0D" w:rsidRPr="00C32B0D" w:rsidRDefault="0003031D" w:rsidP="00B14D53">
      <w:pPr>
        <w:numPr>
          <w:ilvl w:val="0"/>
          <w:numId w:val="13"/>
        </w:numPr>
        <w:jc w:val="both"/>
        <w:rPr>
          <w:bCs/>
          <w:sz w:val="28"/>
        </w:rPr>
      </w:pPr>
      <w:r>
        <w:rPr>
          <w:bCs/>
          <w:sz w:val="28"/>
        </w:rPr>
        <w:t>W</w:t>
      </w:r>
      <w:r w:rsidR="00C32B0D" w:rsidRPr="00B14D53">
        <w:rPr>
          <w:bCs/>
          <w:sz w:val="28"/>
        </w:rPr>
        <w:t>ith all layers ready</w:t>
      </w:r>
      <w:r>
        <w:rPr>
          <w:bCs/>
          <w:sz w:val="28"/>
        </w:rPr>
        <w:t>,</w:t>
      </w:r>
      <w:r w:rsidR="00C32B0D" w:rsidRPr="00B14D53">
        <w:rPr>
          <w:bCs/>
          <w:sz w:val="28"/>
        </w:rPr>
        <w:t xml:space="preserve"> the layer</w:t>
      </w:r>
      <w:r>
        <w:rPr>
          <w:bCs/>
          <w:sz w:val="28"/>
        </w:rPr>
        <w:t>s</w:t>
      </w:r>
      <w:r w:rsidR="00C32B0D" w:rsidRPr="00B14D53">
        <w:rPr>
          <w:bCs/>
          <w:sz w:val="28"/>
        </w:rPr>
        <w:t xml:space="preserve"> require</w:t>
      </w:r>
      <w:r>
        <w:rPr>
          <w:bCs/>
          <w:sz w:val="28"/>
        </w:rPr>
        <w:t xml:space="preserve"> an</w:t>
      </w:r>
      <w:r w:rsidR="00C32B0D" w:rsidRPr="00B14D53">
        <w:rPr>
          <w:bCs/>
          <w:sz w:val="28"/>
        </w:rPr>
        <w:t xml:space="preserve"> alignment punch to ensure they </w:t>
      </w:r>
      <w:r w:rsidR="00C412D9">
        <w:rPr>
          <w:bCs/>
          <w:sz w:val="28"/>
        </w:rPr>
        <w:t xml:space="preserve">are </w:t>
      </w:r>
      <w:r w:rsidR="00C32B0D" w:rsidRPr="00B14D53">
        <w:rPr>
          <w:bCs/>
          <w:sz w:val="28"/>
        </w:rPr>
        <w:t>all line up.</w:t>
      </w:r>
    </w:p>
    <w:p w14:paraId="10BE6BA6" w14:textId="06F7CFDC" w:rsidR="00C32B0D" w:rsidRPr="00B14D53" w:rsidRDefault="00AB4E9D" w:rsidP="00AB4E9D">
      <w:pPr>
        <w:jc w:val="both"/>
        <w:rPr>
          <w:bCs/>
          <w:sz w:val="28"/>
        </w:rPr>
      </w:pPr>
      <w:r>
        <w:rPr>
          <w:bCs/>
          <w:sz w:val="28"/>
        </w:rPr>
        <w:t xml:space="preserve">            </w:t>
      </w:r>
      <w:r w:rsidR="00C32B0D" w:rsidRPr="00B14D53">
        <w:rPr>
          <w:bCs/>
          <w:sz w:val="28"/>
        </w:rPr>
        <w:t xml:space="preserve"> Layer up and bond:</w:t>
      </w:r>
    </w:p>
    <w:p w14:paraId="7DE66A28" w14:textId="6196960D" w:rsidR="00C32B0D" w:rsidRPr="00C32B0D" w:rsidRDefault="0003031D" w:rsidP="00B14D53">
      <w:pPr>
        <w:numPr>
          <w:ilvl w:val="0"/>
          <w:numId w:val="13"/>
        </w:numPr>
        <w:jc w:val="both"/>
        <w:rPr>
          <w:bCs/>
          <w:sz w:val="28"/>
        </w:rPr>
      </w:pPr>
      <w:r>
        <w:rPr>
          <w:bCs/>
          <w:sz w:val="28"/>
        </w:rPr>
        <w:t>I</w:t>
      </w:r>
      <w:r w:rsidR="00C32B0D" w:rsidRPr="00B14D53">
        <w:rPr>
          <w:bCs/>
          <w:sz w:val="28"/>
        </w:rPr>
        <w:t>n this stage</w:t>
      </w:r>
      <w:r w:rsidR="00C412D9">
        <w:rPr>
          <w:bCs/>
          <w:sz w:val="28"/>
        </w:rPr>
        <w:t>,</w:t>
      </w:r>
      <w:r w:rsidR="00C32B0D" w:rsidRPr="00B14D53">
        <w:rPr>
          <w:bCs/>
          <w:sz w:val="28"/>
        </w:rPr>
        <w:t xml:space="preserve"> the circuit t</w:t>
      </w:r>
      <w:r w:rsidR="00C412D9">
        <w:rPr>
          <w:bCs/>
          <w:sz w:val="28"/>
        </w:rPr>
        <w:t>akes a</w:t>
      </w:r>
      <w:r w:rsidR="00C32B0D" w:rsidRPr="00B14D53">
        <w:rPr>
          <w:bCs/>
          <w:sz w:val="28"/>
        </w:rPr>
        <w:t xml:space="preserve"> shape</w:t>
      </w:r>
      <w:r w:rsidR="00C412D9">
        <w:rPr>
          <w:bCs/>
          <w:sz w:val="28"/>
        </w:rPr>
        <w:t>.</w:t>
      </w:r>
    </w:p>
    <w:p w14:paraId="554232DF" w14:textId="71FCC16F" w:rsidR="00C32B0D" w:rsidRPr="00C32B0D" w:rsidRDefault="0003031D" w:rsidP="00B14D53">
      <w:pPr>
        <w:numPr>
          <w:ilvl w:val="0"/>
          <w:numId w:val="13"/>
        </w:numPr>
        <w:jc w:val="both"/>
        <w:rPr>
          <w:bCs/>
          <w:sz w:val="28"/>
        </w:rPr>
      </w:pPr>
      <w:r>
        <w:rPr>
          <w:bCs/>
          <w:sz w:val="28"/>
        </w:rPr>
        <w:t>T</w:t>
      </w:r>
      <w:r w:rsidR="00C32B0D" w:rsidRPr="00B14D53">
        <w:rPr>
          <w:bCs/>
          <w:sz w:val="28"/>
        </w:rPr>
        <w:t>he outer layer material consists of sheets of fiber</w:t>
      </w:r>
      <w:r w:rsidR="00C412D9">
        <w:rPr>
          <w:bCs/>
          <w:sz w:val="28"/>
        </w:rPr>
        <w:t>-</w:t>
      </w:r>
      <w:r w:rsidR="00C32B0D" w:rsidRPr="00B14D53">
        <w:rPr>
          <w:bCs/>
          <w:sz w:val="28"/>
        </w:rPr>
        <w:t>glass</w:t>
      </w:r>
      <w:r w:rsidR="00C412D9">
        <w:rPr>
          <w:bCs/>
          <w:sz w:val="28"/>
        </w:rPr>
        <w:t>;</w:t>
      </w:r>
      <w:r w:rsidR="00C32B0D" w:rsidRPr="00B14D53">
        <w:rPr>
          <w:bCs/>
          <w:sz w:val="28"/>
        </w:rPr>
        <w:t xml:space="preserve"> a thin copper foil also covers a top and bottom of original substrate</w:t>
      </w:r>
      <w:r w:rsidR="00C412D9">
        <w:rPr>
          <w:bCs/>
          <w:sz w:val="28"/>
        </w:rPr>
        <w:t>.</w:t>
      </w:r>
    </w:p>
    <w:p w14:paraId="6C2E8B41" w14:textId="2BBC3559" w:rsidR="00C32B0D" w:rsidRPr="00C32B0D" w:rsidRDefault="0003031D" w:rsidP="00B14D53">
      <w:pPr>
        <w:numPr>
          <w:ilvl w:val="0"/>
          <w:numId w:val="13"/>
        </w:numPr>
        <w:jc w:val="both"/>
        <w:rPr>
          <w:bCs/>
          <w:sz w:val="28"/>
        </w:rPr>
      </w:pPr>
      <w:r>
        <w:rPr>
          <w:bCs/>
          <w:sz w:val="28"/>
        </w:rPr>
        <w:t>N</w:t>
      </w:r>
      <w:r w:rsidR="00C32B0D" w:rsidRPr="00B14D53">
        <w:rPr>
          <w:bCs/>
          <w:sz w:val="28"/>
        </w:rPr>
        <w:t>ow it's time to bond them together on a heavy Steel cable with metal clamps.</w:t>
      </w:r>
    </w:p>
    <w:p w14:paraId="66D79E16" w14:textId="263A03F9" w:rsidR="00C32B0D" w:rsidRPr="00B14D53" w:rsidRDefault="00AB4E9D" w:rsidP="00AB4E9D">
      <w:pPr>
        <w:jc w:val="both"/>
        <w:rPr>
          <w:bCs/>
          <w:sz w:val="28"/>
        </w:rPr>
      </w:pPr>
      <w:r>
        <w:rPr>
          <w:bCs/>
          <w:sz w:val="28"/>
        </w:rPr>
        <w:t xml:space="preserve">          </w:t>
      </w:r>
      <w:r w:rsidR="00C32B0D" w:rsidRPr="00B14D53">
        <w:rPr>
          <w:bCs/>
          <w:sz w:val="28"/>
        </w:rPr>
        <w:t xml:space="preserve">  Drill:</w:t>
      </w:r>
    </w:p>
    <w:p w14:paraId="30E1D6CF" w14:textId="4C54FB1C" w:rsidR="00C32B0D" w:rsidRPr="00C32B0D" w:rsidRDefault="0003031D" w:rsidP="00B14D53">
      <w:pPr>
        <w:numPr>
          <w:ilvl w:val="0"/>
          <w:numId w:val="13"/>
        </w:numPr>
        <w:jc w:val="both"/>
        <w:rPr>
          <w:bCs/>
          <w:sz w:val="28"/>
        </w:rPr>
      </w:pPr>
      <w:r w:rsidRPr="00B14D53">
        <w:rPr>
          <w:bCs/>
          <w:sz w:val="28"/>
        </w:rPr>
        <w:t>Finally,</w:t>
      </w:r>
      <w:r w:rsidR="00C32B0D" w:rsidRPr="00B14D53">
        <w:rPr>
          <w:bCs/>
          <w:sz w:val="28"/>
        </w:rPr>
        <w:t xml:space="preserve"> holes are bored into the s</w:t>
      </w:r>
      <w:r w:rsidR="00C412D9">
        <w:rPr>
          <w:bCs/>
          <w:sz w:val="28"/>
        </w:rPr>
        <w:t>t</w:t>
      </w:r>
      <w:r w:rsidR="00C32B0D" w:rsidRPr="00B14D53">
        <w:rPr>
          <w:bCs/>
          <w:sz w:val="28"/>
        </w:rPr>
        <w:t>ac</w:t>
      </w:r>
      <w:r w:rsidR="00C412D9">
        <w:rPr>
          <w:bCs/>
          <w:sz w:val="28"/>
        </w:rPr>
        <w:t>k</w:t>
      </w:r>
      <w:r w:rsidR="00C32B0D" w:rsidRPr="00B14D53">
        <w:rPr>
          <w:bCs/>
          <w:sz w:val="28"/>
        </w:rPr>
        <w:t xml:space="preserve"> board</w:t>
      </w:r>
      <w:r w:rsidR="00C412D9">
        <w:rPr>
          <w:bCs/>
          <w:sz w:val="28"/>
        </w:rPr>
        <w:t>.</w:t>
      </w:r>
    </w:p>
    <w:p w14:paraId="01026890" w14:textId="0D36BDBD" w:rsidR="00C32B0D" w:rsidRPr="00C32B0D" w:rsidRDefault="0003031D" w:rsidP="00B14D53">
      <w:pPr>
        <w:numPr>
          <w:ilvl w:val="0"/>
          <w:numId w:val="13"/>
        </w:numPr>
        <w:jc w:val="both"/>
        <w:rPr>
          <w:bCs/>
          <w:sz w:val="28"/>
        </w:rPr>
      </w:pPr>
      <w:r>
        <w:rPr>
          <w:bCs/>
          <w:sz w:val="28"/>
        </w:rPr>
        <w:lastRenderedPageBreak/>
        <w:t>A</w:t>
      </w:r>
      <w:r w:rsidR="00C32B0D" w:rsidRPr="00B14D53">
        <w:rPr>
          <w:bCs/>
          <w:sz w:val="28"/>
        </w:rPr>
        <w:t>fter the drilling</w:t>
      </w:r>
      <w:r w:rsidR="00C412D9">
        <w:rPr>
          <w:bCs/>
          <w:sz w:val="28"/>
        </w:rPr>
        <w:t>,</w:t>
      </w:r>
      <w:r w:rsidR="00C32B0D" w:rsidRPr="00B14D53">
        <w:rPr>
          <w:bCs/>
          <w:sz w:val="28"/>
        </w:rPr>
        <w:t xml:space="preserve"> the additional copper that lines the edges of production </w:t>
      </w:r>
      <w:r w:rsidR="00C412D9">
        <w:rPr>
          <w:bCs/>
          <w:sz w:val="28"/>
        </w:rPr>
        <w:t>panel</w:t>
      </w:r>
      <w:r w:rsidR="00C32B0D" w:rsidRPr="00B14D53">
        <w:rPr>
          <w:bCs/>
          <w:sz w:val="28"/>
        </w:rPr>
        <w:t xml:space="preserve"> undergoes removal by profiling tool.</w:t>
      </w:r>
    </w:p>
    <w:p w14:paraId="5681E40F" w14:textId="37DCA51E" w:rsidR="00C32B0D" w:rsidRPr="00B14D53" w:rsidRDefault="00AB4E9D" w:rsidP="00AB4E9D">
      <w:pPr>
        <w:jc w:val="both"/>
        <w:rPr>
          <w:bCs/>
          <w:sz w:val="28"/>
        </w:rPr>
      </w:pPr>
      <w:r>
        <w:rPr>
          <w:bCs/>
          <w:sz w:val="28"/>
        </w:rPr>
        <w:t xml:space="preserve">          </w:t>
      </w:r>
      <w:r w:rsidR="00C32B0D" w:rsidRPr="00B14D53">
        <w:rPr>
          <w:bCs/>
          <w:sz w:val="28"/>
        </w:rPr>
        <w:t xml:space="preserve">  Plating on copper deposition:</w:t>
      </w:r>
    </w:p>
    <w:p w14:paraId="7CABDCF4" w14:textId="5C24461A" w:rsidR="00C32B0D" w:rsidRPr="00C32B0D" w:rsidRDefault="0003031D" w:rsidP="00B14D53">
      <w:pPr>
        <w:numPr>
          <w:ilvl w:val="0"/>
          <w:numId w:val="13"/>
        </w:numPr>
        <w:jc w:val="both"/>
        <w:rPr>
          <w:bCs/>
          <w:sz w:val="28"/>
        </w:rPr>
      </w:pPr>
      <w:r>
        <w:rPr>
          <w:bCs/>
          <w:sz w:val="28"/>
        </w:rPr>
        <w:t>A</w:t>
      </w:r>
      <w:r w:rsidR="00C32B0D" w:rsidRPr="00B14D53">
        <w:rPr>
          <w:bCs/>
          <w:sz w:val="28"/>
        </w:rPr>
        <w:t>fter drilling the panel mo</w:t>
      </w:r>
      <w:r w:rsidR="00B14D53" w:rsidRPr="00B14D53">
        <w:rPr>
          <w:bCs/>
          <w:sz w:val="28"/>
        </w:rPr>
        <w:t>ves to</w:t>
      </w:r>
      <w:r w:rsidR="00C32B0D" w:rsidRPr="00B14D53">
        <w:rPr>
          <w:bCs/>
          <w:sz w:val="28"/>
        </w:rPr>
        <w:t xml:space="preserve"> plating</w:t>
      </w:r>
      <w:r w:rsidR="00B14D53" w:rsidRPr="00B14D53">
        <w:rPr>
          <w:bCs/>
          <w:sz w:val="28"/>
        </w:rPr>
        <w:t>.</w:t>
      </w:r>
      <w:r w:rsidR="00C32B0D" w:rsidRPr="00B14D53">
        <w:rPr>
          <w:bCs/>
          <w:sz w:val="28"/>
        </w:rPr>
        <w:t xml:space="preserve"> </w:t>
      </w:r>
      <w:r w:rsidR="00C412D9">
        <w:rPr>
          <w:bCs/>
          <w:sz w:val="28"/>
        </w:rPr>
        <w:t>T</w:t>
      </w:r>
      <w:r w:rsidR="00C32B0D" w:rsidRPr="00B14D53">
        <w:rPr>
          <w:bCs/>
          <w:sz w:val="28"/>
        </w:rPr>
        <w:t>he process forces the different layers together using chemical deposition.</w:t>
      </w:r>
    </w:p>
    <w:p w14:paraId="67478265" w14:textId="7B4AA2D4" w:rsidR="00C32B0D" w:rsidRDefault="00C32B0D" w:rsidP="00AB4E9D">
      <w:pPr>
        <w:jc w:val="both"/>
        <w:rPr>
          <w:bCs/>
          <w:sz w:val="28"/>
        </w:rPr>
      </w:pPr>
      <w:r>
        <w:rPr>
          <w:bCs/>
          <w:sz w:val="28"/>
        </w:rPr>
        <w:t xml:space="preserve">            Outer Layer Imaging:</w:t>
      </w:r>
    </w:p>
    <w:p w14:paraId="7B4DE533" w14:textId="48176B07" w:rsidR="00C32B0D" w:rsidRDefault="00C32B0D" w:rsidP="00B14D53">
      <w:pPr>
        <w:numPr>
          <w:ilvl w:val="0"/>
          <w:numId w:val="13"/>
        </w:numPr>
        <w:jc w:val="both"/>
        <w:rPr>
          <w:bCs/>
          <w:sz w:val="28"/>
        </w:rPr>
      </w:pPr>
      <w:r>
        <w:rPr>
          <w:bCs/>
          <w:sz w:val="28"/>
        </w:rPr>
        <w:t>In step 3, we applied photo</w:t>
      </w:r>
      <w:r w:rsidR="00C412D9">
        <w:rPr>
          <w:bCs/>
          <w:sz w:val="28"/>
        </w:rPr>
        <w:t>-</w:t>
      </w:r>
      <w:r>
        <w:rPr>
          <w:bCs/>
          <w:sz w:val="28"/>
        </w:rPr>
        <w:t>resist to the panel. In</w:t>
      </w:r>
      <w:r w:rsidR="00B14D53">
        <w:rPr>
          <w:bCs/>
          <w:sz w:val="28"/>
        </w:rPr>
        <w:t xml:space="preserve"> this step we do the same thing except with the outer layers of PCB design.</w:t>
      </w:r>
    </w:p>
    <w:p w14:paraId="1B4E11BE" w14:textId="52432D13" w:rsidR="00B14D53" w:rsidRDefault="00B14D53" w:rsidP="0003031D">
      <w:pPr>
        <w:jc w:val="both"/>
        <w:rPr>
          <w:bCs/>
          <w:sz w:val="28"/>
        </w:rPr>
      </w:pPr>
      <w:r>
        <w:rPr>
          <w:bCs/>
          <w:sz w:val="28"/>
        </w:rPr>
        <w:t xml:space="preserve">           </w:t>
      </w:r>
      <w:r w:rsidR="0003031D">
        <w:rPr>
          <w:bCs/>
          <w:sz w:val="28"/>
        </w:rPr>
        <w:t xml:space="preserve"> </w:t>
      </w:r>
      <w:r>
        <w:rPr>
          <w:bCs/>
          <w:sz w:val="28"/>
        </w:rPr>
        <w:t>Plating:</w:t>
      </w:r>
    </w:p>
    <w:p w14:paraId="79C3AAE2" w14:textId="0AD4D23C" w:rsidR="00C32B0D" w:rsidRPr="00B14D53" w:rsidRDefault="00C412D9" w:rsidP="00B14D53">
      <w:pPr>
        <w:numPr>
          <w:ilvl w:val="0"/>
          <w:numId w:val="13"/>
        </w:numPr>
        <w:jc w:val="both"/>
        <w:rPr>
          <w:bCs/>
          <w:sz w:val="28"/>
        </w:rPr>
      </w:pPr>
      <w:r>
        <w:rPr>
          <w:bCs/>
          <w:sz w:val="28"/>
        </w:rPr>
        <w:t>As we did in</w:t>
      </w:r>
      <w:r w:rsidR="00C32B0D" w:rsidRPr="00B14D53">
        <w:rPr>
          <w:bCs/>
          <w:sz w:val="28"/>
        </w:rPr>
        <w:t xml:space="preserve"> step 8</w:t>
      </w:r>
      <w:r>
        <w:rPr>
          <w:bCs/>
          <w:sz w:val="28"/>
        </w:rPr>
        <w:t>, we</w:t>
      </w:r>
      <w:r w:rsidR="00C32B0D" w:rsidRPr="00B14D53">
        <w:rPr>
          <w:bCs/>
          <w:sz w:val="28"/>
        </w:rPr>
        <w:t xml:space="preserve"> electroplate the panel with a thin layer of copper</w:t>
      </w:r>
      <w:r>
        <w:rPr>
          <w:bCs/>
          <w:sz w:val="28"/>
        </w:rPr>
        <w:t>. T</w:t>
      </w:r>
      <w:r w:rsidR="00C32B0D" w:rsidRPr="00B14D53">
        <w:rPr>
          <w:bCs/>
          <w:sz w:val="28"/>
        </w:rPr>
        <w:t xml:space="preserve">he </w:t>
      </w:r>
      <w:r w:rsidR="0003031D" w:rsidRPr="00B14D53">
        <w:rPr>
          <w:bCs/>
          <w:sz w:val="28"/>
        </w:rPr>
        <w:t>expose</w:t>
      </w:r>
      <w:r>
        <w:rPr>
          <w:bCs/>
          <w:sz w:val="28"/>
        </w:rPr>
        <w:t>d</w:t>
      </w:r>
      <w:r w:rsidR="00C32B0D" w:rsidRPr="00B14D53">
        <w:rPr>
          <w:bCs/>
          <w:sz w:val="28"/>
        </w:rPr>
        <w:t xml:space="preserve"> sections of the panel from the outer layer photo</w:t>
      </w:r>
      <w:r>
        <w:rPr>
          <w:bCs/>
          <w:sz w:val="28"/>
        </w:rPr>
        <w:t>-</w:t>
      </w:r>
      <w:r w:rsidR="00C32B0D" w:rsidRPr="00B14D53">
        <w:rPr>
          <w:bCs/>
          <w:sz w:val="28"/>
        </w:rPr>
        <w:t>resist</w:t>
      </w:r>
      <w:r>
        <w:rPr>
          <w:bCs/>
          <w:sz w:val="28"/>
        </w:rPr>
        <w:t xml:space="preserve"> stage</w:t>
      </w:r>
      <w:r w:rsidR="00C32B0D" w:rsidRPr="00B14D53">
        <w:rPr>
          <w:bCs/>
          <w:sz w:val="28"/>
        </w:rPr>
        <w:t xml:space="preserve"> receive the copper electro</w:t>
      </w:r>
      <w:r>
        <w:rPr>
          <w:bCs/>
          <w:sz w:val="28"/>
        </w:rPr>
        <w:t>-</w:t>
      </w:r>
      <w:r w:rsidR="00C32B0D" w:rsidRPr="00B14D53">
        <w:rPr>
          <w:bCs/>
          <w:sz w:val="28"/>
        </w:rPr>
        <w:t>plating.</w:t>
      </w:r>
    </w:p>
    <w:p w14:paraId="61AB8097" w14:textId="06D4A2ED" w:rsidR="00B14D53" w:rsidRPr="00B14D53" w:rsidRDefault="00B14D53" w:rsidP="0003031D">
      <w:pPr>
        <w:jc w:val="both"/>
        <w:rPr>
          <w:bCs/>
          <w:sz w:val="28"/>
        </w:rPr>
      </w:pPr>
      <w:r w:rsidRPr="00B14D53">
        <w:rPr>
          <w:bCs/>
          <w:sz w:val="28"/>
        </w:rPr>
        <w:t xml:space="preserve">            Final etching:</w:t>
      </w:r>
    </w:p>
    <w:p w14:paraId="12FEDBB0" w14:textId="625772DC" w:rsidR="00B14D53" w:rsidRPr="00B14D53" w:rsidRDefault="0003031D" w:rsidP="00B14D53">
      <w:pPr>
        <w:numPr>
          <w:ilvl w:val="0"/>
          <w:numId w:val="13"/>
        </w:numPr>
        <w:jc w:val="both"/>
        <w:rPr>
          <w:bCs/>
          <w:sz w:val="28"/>
        </w:rPr>
      </w:pPr>
      <w:r>
        <w:rPr>
          <w:bCs/>
          <w:sz w:val="28"/>
        </w:rPr>
        <w:t>T</w:t>
      </w:r>
      <w:r w:rsidR="00B14D53" w:rsidRPr="00B14D53">
        <w:rPr>
          <w:bCs/>
          <w:sz w:val="28"/>
        </w:rPr>
        <w:t>he tin protects the desire</w:t>
      </w:r>
      <w:r w:rsidR="00C412D9">
        <w:rPr>
          <w:bCs/>
          <w:sz w:val="28"/>
        </w:rPr>
        <w:t>d</w:t>
      </w:r>
      <w:r w:rsidR="00B14D53" w:rsidRPr="00B14D53">
        <w:rPr>
          <w:bCs/>
          <w:sz w:val="28"/>
        </w:rPr>
        <w:t xml:space="preserve"> copper during th</w:t>
      </w:r>
      <w:r w:rsidR="00C412D9">
        <w:rPr>
          <w:bCs/>
          <w:sz w:val="28"/>
        </w:rPr>
        <w:t>is</w:t>
      </w:r>
      <w:r w:rsidR="00B14D53" w:rsidRPr="00B14D53">
        <w:rPr>
          <w:bCs/>
          <w:sz w:val="28"/>
        </w:rPr>
        <w:t xml:space="preserve"> stage.</w:t>
      </w:r>
    </w:p>
    <w:p w14:paraId="57FAAB4D" w14:textId="2012AF6F" w:rsidR="00B14D53" w:rsidRPr="00C32B0D" w:rsidRDefault="00B14D53" w:rsidP="00B14D53">
      <w:pPr>
        <w:numPr>
          <w:ilvl w:val="0"/>
          <w:numId w:val="13"/>
        </w:numPr>
        <w:jc w:val="both"/>
        <w:rPr>
          <w:bCs/>
          <w:sz w:val="28"/>
        </w:rPr>
      </w:pPr>
      <w:r w:rsidRPr="00B14D53">
        <w:rPr>
          <w:bCs/>
          <w:sz w:val="28"/>
        </w:rPr>
        <w:t xml:space="preserve"> </w:t>
      </w:r>
      <w:r w:rsidR="0003031D">
        <w:rPr>
          <w:bCs/>
          <w:sz w:val="28"/>
        </w:rPr>
        <w:t>T</w:t>
      </w:r>
      <w:r w:rsidRPr="00B14D53">
        <w:rPr>
          <w:bCs/>
          <w:sz w:val="28"/>
        </w:rPr>
        <w:t>he conducting area and connections are not properly established.</w:t>
      </w:r>
    </w:p>
    <w:p w14:paraId="54C1037F" w14:textId="4CFDA855" w:rsidR="00C32B0D" w:rsidRDefault="0003031D" w:rsidP="0003031D">
      <w:pPr>
        <w:jc w:val="both"/>
        <w:rPr>
          <w:bCs/>
          <w:sz w:val="28"/>
        </w:rPr>
      </w:pPr>
      <w:r>
        <w:rPr>
          <w:bCs/>
          <w:sz w:val="28"/>
        </w:rPr>
        <w:t xml:space="preserve">   </w:t>
      </w:r>
      <w:r w:rsidR="00B14D53">
        <w:rPr>
          <w:bCs/>
          <w:sz w:val="28"/>
        </w:rPr>
        <w:t xml:space="preserve">         Solder Mask Application:</w:t>
      </w:r>
    </w:p>
    <w:p w14:paraId="4BC601A0" w14:textId="7A39D9C2" w:rsidR="00B14D53" w:rsidRPr="00B14D53" w:rsidRDefault="0003031D" w:rsidP="00B14D53">
      <w:pPr>
        <w:numPr>
          <w:ilvl w:val="0"/>
          <w:numId w:val="13"/>
        </w:numPr>
        <w:jc w:val="both"/>
        <w:rPr>
          <w:bCs/>
          <w:sz w:val="28"/>
        </w:rPr>
      </w:pPr>
      <w:r>
        <w:rPr>
          <w:bCs/>
          <w:sz w:val="28"/>
        </w:rPr>
        <w:t>T</w:t>
      </w:r>
      <w:r w:rsidR="00B14D53" w:rsidRPr="00B14D53">
        <w:rPr>
          <w:bCs/>
          <w:sz w:val="28"/>
        </w:rPr>
        <w:t>he boards receive a blast of UV light</w:t>
      </w:r>
      <w:r w:rsidR="00C412D9">
        <w:rPr>
          <w:bCs/>
          <w:sz w:val="28"/>
        </w:rPr>
        <w:t xml:space="preserve">, </w:t>
      </w:r>
      <w:r w:rsidR="00B14D53" w:rsidRPr="00B14D53">
        <w:rPr>
          <w:bCs/>
          <w:sz w:val="28"/>
        </w:rPr>
        <w:t>which passes through a solder mask photo film.</w:t>
      </w:r>
    </w:p>
    <w:p w14:paraId="7D65FCB8" w14:textId="0DAE966D" w:rsidR="0003031D" w:rsidRDefault="00B14D53" w:rsidP="0003031D">
      <w:pPr>
        <w:numPr>
          <w:ilvl w:val="0"/>
          <w:numId w:val="13"/>
        </w:numPr>
        <w:jc w:val="both"/>
        <w:rPr>
          <w:bCs/>
          <w:sz w:val="28"/>
        </w:rPr>
      </w:pPr>
      <w:r w:rsidRPr="00B14D53">
        <w:rPr>
          <w:bCs/>
          <w:sz w:val="28"/>
        </w:rPr>
        <w:t xml:space="preserve"> </w:t>
      </w:r>
      <w:r w:rsidR="0003031D">
        <w:rPr>
          <w:bCs/>
          <w:sz w:val="28"/>
        </w:rPr>
        <w:t>T</w:t>
      </w:r>
      <w:r w:rsidRPr="00B14D53">
        <w:rPr>
          <w:bCs/>
          <w:sz w:val="28"/>
        </w:rPr>
        <w:t xml:space="preserve">he covered portion remains </w:t>
      </w:r>
      <w:r w:rsidR="00C412D9">
        <w:rPr>
          <w:bCs/>
          <w:sz w:val="28"/>
        </w:rPr>
        <w:t>un</w:t>
      </w:r>
      <w:r w:rsidRPr="00B14D53">
        <w:rPr>
          <w:bCs/>
          <w:sz w:val="28"/>
        </w:rPr>
        <w:t>hardened and will undergo removal.</w:t>
      </w:r>
    </w:p>
    <w:p w14:paraId="5A23F065" w14:textId="4C9D1934" w:rsidR="00B14D53" w:rsidRPr="0003031D" w:rsidRDefault="00B14D53" w:rsidP="0003031D">
      <w:pPr>
        <w:jc w:val="both"/>
        <w:rPr>
          <w:bCs/>
          <w:sz w:val="28"/>
        </w:rPr>
      </w:pPr>
      <w:r w:rsidRPr="0003031D">
        <w:rPr>
          <w:bCs/>
          <w:sz w:val="28"/>
        </w:rPr>
        <w:t xml:space="preserve">            Surface finish:</w:t>
      </w:r>
    </w:p>
    <w:p w14:paraId="627469EB" w14:textId="7702A5A6" w:rsidR="00B14D53" w:rsidRPr="00B14D53" w:rsidRDefault="0003031D" w:rsidP="00B14D53">
      <w:pPr>
        <w:numPr>
          <w:ilvl w:val="0"/>
          <w:numId w:val="13"/>
        </w:numPr>
        <w:jc w:val="both"/>
        <w:rPr>
          <w:bCs/>
          <w:sz w:val="28"/>
        </w:rPr>
      </w:pPr>
      <w:r>
        <w:rPr>
          <w:bCs/>
          <w:sz w:val="28"/>
        </w:rPr>
        <w:t>T</w:t>
      </w:r>
      <w:r w:rsidR="00B14D53" w:rsidRPr="00B14D53">
        <w:rPr>
          <w:bCs/>
          <w:sz w:val="28"/>
        </w:rPr>
        <w:t>o add extra solder</w:t>
      </w:r>
      <w:r w:rsidR="00C412D9">
        <w:rPr>
          <w:bCs/>
          <w:sz w:val="28"/>
        </w:rPr>
        <w:t>-</w:t>
      </w:r>
      <w:r w:rsidR="00B14D53" w:rsidRPr="00B14D53">
        <w:rPr>
          <w:bCs/>
          <w:sz w:val="28"/>
        </w:rPr>
        <w:t>ability to the PCB we chemically pla</w:t>
      </w:r>
      <w:r w:rsidR="00C412D9">
        <w:rPr>
          <w:bCs/>
          <w:sz w:val="28"/>
        </w:rPr>
        <w:t>te</w:t>
      </w:r>
      <w:r w:rsidR="00B14D53" w:rsidRPr="00B14D53">
        <w:rPr>
          <w:bCs/>
          <w:sz w:val="28"/>
        </w:rPr>
        <w:t xml:space="preserve"> them with gold and silver.</w:t>
      </w:r>
    </w:p>
    <w:p w14:paraId="4E6592A7" w14:textId="78D279B5" w:rsidR="00B14D53" w:rsidRPr="00B14D53" w:rsidRDefault="00B14D53" w:rsidP="00B14D53">
      <w:pPr>
        <w:numPr>
          <w:ilvl w:val="0"/>
          <w:numId w:val="13"/>
        </w:numPr>
        <w:jc w:val="both"/>
        <w:rPr>
          <w:bCs/>
          <w:sz w:val="28"/>
        </w:rPr>
      </w:pPr>
      <w:r w:rsidRPr="00B14D53">
        <w:rPr>
          <w:bCs/>
          <w:sz w:val="28"/>
        </w:rPr>
        <w:t xml:space="preserve"> </w:t>
      </w:r>
      <w:r w:rsidR="0003031D">
        <w:rPr>
          <w:bCs/>
          <w:sz w:val="28"/>
        </w:rPr>
        <w:t>T</w:t>
      </w:r>
      <w:r w:rsidRPr="00B14D53">
        <w:rPr>
          <w:bCs/>
          <w:sz w:val="28"/>
        </w:rPr>
        <w:t>his process leads to surface finish generation.</w:t>
      </w:r>
    </w:p>
    <w:p w14:paraId="34D41D97" w14:textId="39BC883B" w:rsidR="00B14D53" w:rsidRPr="00B14D53" w:rsidRDefault="0003031D" w:rsidP="0003031D">
      <w:pPr>
        <w:jc w:val="both"/>
        <w:rPr>
          <w:bCs/>
          <w:sz w:val="28"/>
        </w:rPr>
      </w:pPr>
      <w:r>
        <w:rPr>
          <w:bCs/>
          <w:sz w:val="28"/>
        </w:rPr>
        <w:t xml:space="preserve">     </w:t>
      </w:r>
      <w:r w:rsidR="00B14D53" w:rsidRPr="00B14D53">
        <w:rPr>
          <w:bCs/>
          <w:sz w:val="28"/>
        </w:rPr>
        <w:t xml:space="preserve">       Silk screen:</w:t>
      </w:r>
    </w:p>
    <w:p w14:paraId="3FB8A316" w14:textId="7175258E" w:rsidR="00B14D53" w:rsidRPr="00B14D53" w:rsidRDefault="0003031D" w:rsidP="00B14D53">
      <w:pPr>
        <w:numPr>
          <w:ilvl w:val="0"/>
          <w:numId w:val="13"/>
        </w:numPr>
        <w:jc w:val="both"/>
        <w:rPr>
          <w:bCs/>
          <w:sz w:val="28"/>
        </w:rPr>
      </w:pPr>
      <w:r>
        <w:rPr>
          <w:bCs/>
          <w:sz w:val="28"/>
        </w:rPr>
        <w:t>T</w:t>
      </w:r>
      <w:r w:rsidR="00B14D53" w:rsidRPr="00B14D53">
        <w:rPr>
          <w:bCs/>
          <w:sz w:val="28"/>
        </w:rPr>
        <w:t>he nearly completed board receive</w:t>
      </w:r>
      <w:r w:rsidR="00C412D9">
        <w:rPr>
          <w:bCs/>
          <w:sz w:val="28"/>
        </w:rPr>
        <w:t>s</w:t>
      </w:r>
      <w:r w:rsidR="00B14D53" w:rsidRPr="00B14D53">
        <w:rPr>
          <w:bCs/>
          <w:sz w:val="28"/>
        </w:rPr>
        <w:t xml:space="preserve"> </w:t>
      </w:r>
      <w:r w:rsidR="00C412D9">
        <w:rPr>
          <w:bCs/>
          <w:sz w:val="28"/>
        </w:rPr>
        <w:t>ink-</w:t>
      </w:r>
      <w:r w:rsidR="00B14D53" w:rsidRPr="00B14D53">
        <w:rPr>
          <w:bCs/>
          <w:sz w:val="28"/>
        </w:rPr>
        <w:t>Jet writing on its surface which is used to indicate vital information about the PCB.</w:t>
      </w:r>
    </w:p>
    <w:p w14:paraId="7F4D0570" w14:textId="544C7726" w:rsidR="00B14D53" w:rsidRPr="00B14D53" w:rsidRDefault="0003031D" w:rsidP="0003031D">
      <w:pPr>
        <w:jc w:val="both"/>
        <w:rPr>
          <w:bCs/>
          <w:sz w:val="28"/>
        </w:rPr>
      </w:pPr>
      <w:r>
        <w:rPr>
          <w:bCs/>
          <w:sz w:val="28"/>
        </w:rPr>
        <w:t xml:space="preserve"> </w:t>
      </w:r>
      <w:r w:rsidR="00B14D53" w:rsidRPr="00B14D53">
        <w:rPr>
          <w:bCs/>
          <w:sz w:val="28"/>
        </w:rPr>
        <w:t xml:space="preserve">           Electrical Test:</w:t>
      </w:r>
    </w:p>
    <w:p w14:paraId="09BDFAD7" w14:textId="24C3AA43" w:rsidR="00B14D53" w:rsidRPr="00B14D53" w:rsidRDefault="0003031D" w:rsidP="00B14D53">
      <w:pPr>
        <w:numPr>
          <w:ilvl w:val="0"/>
          <w:numId w:val="13"/>
        </w:numPr>
        <w:jc w:val="both"/>
        <w:rPr>
          <w:bCs/>
          <w:sz w:val="28"/>
        </w:rPr>
      </w:pPr>
      <w:r>
        <w:rPr>
          <w:bCs/>
          <w:sz w:val="28"/>
        </w:rPr>
        <w:t>A</w:t>
      </w:r>
      <w:r w:rsidR="00B14D53" w:rsidRPr="00B14D53">
        <w:rPr>
          <w:bCs/>
          <w:sz w:val="28"/>
        </w:rPr>
        <w:t>s a final precaution a technician performs electrical test on the PCB.</w:t>
      </w:r>
    </w:p>
    <w:p w14:paraId="1443E17D" w14:textId="7D934495" w:rsidR="00B14D53" w:rsidRPr="00B14D53" w:rsidRDefault="00B14D53" w:rsidP="00B14D53">
      <w:pPr>
        <w:numPr>
          <w:ilvl w:val="0"/>
          <w:numId w:val="13"/>
        </w:numPr>
        <w:jc w:val="both"/>
        <w:rPr>
          <w:bCs/>
          <w:sz w:val="28"/>
        </w:rPr>
      </w:pPr>
      <w:r w:rsidRPr="00B14D53">
        <w:rPr>
          <w:bCs/>
          <w:sz w:val="28"/>
        </w:rPr>
        <w:t xml:space="preserve"> </w:t>
      </w:r>
      <w:r w:rsidR="0003031D">
        <w:rPr>
          <w:bCs/>
          <w:sz w:val="28"/>
        </w:rPr>
        <w:t>T</w:t>
      </w:r>
      <w:r w:rsidRPr="00B14D53">
        <w:rPr>
          <w:bCs/>
          <w:sz w:val="28"/>
        </w:rPr>
        <w:t>he test confirms the functionality of the PCB and its confirmatory to original design.</w:t>
      </w:r>
    </w:p>
    <w:p w14:paraId="29D1FE4C" w14:textId="361595EE" w:rsidR="00B14D53" w:rsidRPr="00B14D53" w:rsidRDefault="0003031D" w:rsidP="0003031D">
      <w:pPr>
        <w:jc w:val="both"/>
        <w:rPr>
          <w:bCs/>
          <w:sz w:val="28"/>
        </w:rPr>
      </w:pPr>
      <w:r>
        <w:rPr>
          <w:bCs/>
          <w:sz w:val="28"/>
        </w:rPr>
        <w:t xml:space="preserve"> </w:t>
      </w:r>
      <w:r w:rsidR="00B14D53" w:rsidRPr="00B14D53">
        <w:rPr>
          <w:bCs/>
          <w:sz w:val="28"/>
        </w:rPr>
        <w:t xml:space="preserve">           Proofing and v</w:t>
      </w:r>
      <w:r w:rsidR="00C412D9">
        <w:rPr>
          <w:bCs/>
          <w:sz w:val="28"/>
        </w:rPr>
        <w:t>-</w:t>
      </w:r>
      <w:r w:rsidR="00B14D53" w:rsidRPr="00B14D53">
        <w:rPr>
          <w:bCs/>
          <w:sz w:val="28"/>
        </w:rPr>
        <w:t>scoring:</w:t>
      </w:r>
    </w:p>
    <w:p w14:paraId="4FF7D581" w14:textId="2C2A7D14" w:rsidR="00B14D53" w:rsidRPr="00B14D53" w:rsidRDefault="0003031D" w:rsidP="00B14D53">
      <w:pPr>
        <w:numPr>
          <w:ilvl w:val="0"/>
          <w:numId w:val="13"/>
        </w:numPr>
        <w:jc w:val="both"/>
        <w:rPr>
          <w:bCs/>
          <w:sz w:val="28"/>
        </w:rPr>
      </w:pPr>
      <w:r>
        <w:rPr>
          <w:bCs/>
          <w:sz w:val="28"/>
        </w:rPr>
        <w:t>T</w:t>
      </w:r>
      <w:r w:rsidR="00B14D53" w:rsidRPr="00B14D53">
        <w:rPr>
          <w:bCs/>
          <w:sz w:val="28"/>
        </w:rPr>
        <w:t xml:space="preserve">he last </w:t>
      </w:r>
      <w:r w:rsidR="00C412D9">
        <w:rPr>
          <w:bCs/>
          <w:sz w:val="28"/>
        </w:rPr>
        <w:t>step is</w:t>
      </w:r>
      <w:r w:rsidR="00B14D53" w:rsidRPr="00B14D53">
        <w:rPr>
          <w:bCs/>
          <w:sz w:val="28"/>
        </w:rPr>
        <w:t xml:space="preserve"> cutting</w:t>
      </w:r>
      <w:r w:rsidR="00C412D9">
        <w:rPr>
          <w:bCs/>
          <w:sz w:val="28"/>
        </w:rPr>
        <w:t>. D</w:t>
      </w:r>
      <w:r w:rsidR="00B14D53" w:rsidRPr="00B14D53">
        <w:rPr>
          <w:bCs/>
          <w:sz w:val="28"/>
        </w:rPr>
        <w:t>ifferent boards are cut from the original panel.</w:t>
      </w:r>
    </w:p>
    <w:p w14:paraId="31E390C6" w14:textId="4E4926B5" w:rsidR="00B14D53" w:rsidRDefault="0003031D" w:rsidP="00B14D53">
      <w:pPr>
        <w:numPr>
          <w:ilvl w:val="0"/>
          <w:numId w:val="13"/>
        </w:numPr>
        <w:jc w:val="both"/>
        <w:rPr>
          <w:bCs/>
          <w:sz w:val="28"/>
        </w:rPr>
      </w:pPr>
      <w:r>
        <w:rPr>
          <w:bCs/>
          <w:sz w:val="28"/>
        </w:rPr>
        <w:lastRenderedPageBreak/>
        <w:t>T</w:t>
      </w:r>
      <w:r w:rsidR="00B14D53" w:rsidRPr="00B14D53">
        <w:rPr>
          <w:bCs/>
          <w:sz w:val="28"/>
        </w:rPr>
        <w:t xml:space="preserve">he method employed </w:t>
      </w:r>
      <w:r w:rsidR="00C412D9">
        <w:rPr>
          <w:bCs/>
          <w:sz w:val="28"/>
        </w:rPr>
        <w:t xml:space="preserve">either </w:t>
      </w:r>
      <w:r w:rsidRPr="00B14D53">
        <w:rPr>
          <w:bCs/>
          <w:sz w:val="28"/>
        </w:rPr>
        <w:t>centers</w:t>
      </w:r>
      <w:r w:rsidR="00B14D53" w:rsidRPr="00B14D53">
        <w:rPr>
          <w:bCs/>
          <w:sz w:val="28"/>
        </w:rPr>
        <w:t xml:space="preserve"> an using router</w:t>
      </w:r>
      <w:r w:rsidR="00C412D9">
        <w:rPr>
          <w:bCs/>
          <w:sz w:val="28"/>
        </w:rPr>
        <w:t>-</w:t>
      </w:r>
      <w:proofErr w:type="spellStart"/>
      <w:r w:rsidRPr="00B14D53">
        <w:rPr>
          <w:bCs/>
          <w:sz w:val="28"/>
        </w:rPr>
        <w:t>or</w:t>
      </w:r>
      <w:r w:rsidR="00C412D9">
        <w:rPr>
          <w:bCs/>
          <w:sz w:val="28"/>
        </w:rPr>
        <w:t>a</w:t>
      </w:r>
      <w:proofErr w:type="spellEnd"/>
      <w:r w:rsidR="00B14D53" w:rsidRPr="00B14D53">
        <w:rPr>
          <w:bCs/>
          <w:sz w:val="28"/>
        </w:rPr>
        <w:t xml:space="preserve"> V-Groove.</w:t>
      </w:r>
    </w:p>
    <w:p w14:paraId="3D33460F" w14:textId="7797D349" w:rsidR="00C32B0D" w:rsidRPr="00C257D0" w:rsidRDefault="00C32B0D" w:rsidP="0003031D">
      <w:pPr>
        <w:ind w:left="1440"/>
        <w:jc w:val="both"/>
        <w:rPr>
          <w:bCs/>
          <w:sz w:val="28"/>
        </w:rPr>
      </w:pPr>
      <w:r>
        <w:rPr>
          <w:bCs/>
          <w:sz w:val="28"/>
        </w:rPr>
        <w:t xml:space="preserve">            </w:t>
      </w:r>
    </w:p>
    <w:p w14:paraId="736CFF2B" w14:textId="6DD5C7C7" w:rsidR="00716B11" w:rsidRPr="00B14D53" w:rsidRDefault="00716B11" w:rsidP="00716B11">
      <w:pPr>
        <w:numPr>
          <w:ilvl w:val="0"/>
          <w:numId w:val="7"/>
        </w:numPr>
        <w:jc w:val="both"/>
      </w:pPr>
      <w:r>
        <w:rPr>
          <w:b/>
          <w:sz w:val="28"/>
        </w:rPr>
        <w:t>Explain PCB in details.</w:t>
      </w:r>
    </w:p>
    <w:p w14:paraId="72623D3A" w14:textId="307939DA" w:rsidR="00B14D53" w:rsidRDefault="00B14D53" w:rsidP="00B14D53">
      <w:pPr>
        <w:ind w:left="360"/>
        <w:jc w:val="both"/>
        <w:rPr>
          <w:bCs/>
          <w:sz w:val="28"/>
        </w:rPr>
      </w:pPr>
      <w:r>
        <w:rPr>
          <w:b/>
          <w:sz w:val="28"/>
        </w:rPr>
        <w:t xml:space="preserve">Answer: </w:t>
      </w:r>
      <w:r w:rsidR="005D5E0F">
        <w:rPr>
          <w:bCs/>
          <w:sz w:val="28"/>
        </w:rPr>
        <w:t>Printed Circuit Board (PCB):</w:t>
      </w:r>
    </w:p>
    <w:p w14:paraId="35AD1BC4" w14:textId="7E395B2B" w:rsidR="005D5E0F" w:rsidRDefault="005D5E0F" w:rsidP="005D5E0F">
      <w:pPr>
        <w:numPr>
          <w:ilvl w:val="0"/>
          <w:numId w:val="39"/>
        </w:numPr>
        <w:jc w:val="both"/>
        <w:rPr>
          <w:bCs/>
          <w:sz w:val="28"/>
        </w:rPr>
      </w:pPr>
      <w:r>
        <w:rPr>
          <w:bCs/>
          <w:sz w:val="28"/>
        </w:rPr>
        <w:t xml:space="preserve">A PCB mechanically supports and electrically connects electrical or electronic components using conductive tracks, pads and other features </w:t>
      </w:r>
      <w:r w:rsidR="006367F2">
        <w:rPr>
          <w:bCs/>
          <w:sz w:val="28"/>
        </w:rPr>
        <w:t>etched</w:t>
      </w:r>
      <w:r>
        <w:rPr>
          <w:bCs/>
          <w:sz w:val="28"/>
        </w:rPr>
        <w:t xml:space="preserve"> from one</w:t>
      </w:r>
      <w:r w:rsidR="006367F2">
        <w:rPr>
          <w:bCs/>
          <w:sz w:val="28"/>
        </w:rPr>
        <w:t xml:space="preserve"> or more sheet layers of copper laminated onto and sheet layers of a </w:t>
      </w:r>
      <w:r w:rsidR="0003031D">
        <w:rPr>
          <w:bCs/>
          <w:sz w:val="28"/>
        </w:rPr>
        <w:t>non-conductive</w:t>
      </w:r>
      <w:r w:rsidR="006367F2">
        <w:rPr>
          <w:bCs/>
          <w:sz w:val="28"/>
        </w:rPr>
        <w:t xml:space="preserve"> substance.</w:t>
      </w:r>
    </w:p>
    <w:p w14:paraId="62EFDFC6" w14:textId="2E975234" w:rsidR="006367F2" w:rsidRDefault="006367F2" w:rsidP="005D5E0F">
      <w:pPr>
        <w:numPr>
          <w:ilvl w:val="0"/>
          <w:numId w:val="39"/>
        </w:numPr>
        <w:jc w:val="both"/>
        <w:rPr>
          <w:bCs/>
          <w:sz w:val="28"/>
        </w:rPr>
      </w:pPr>
      <w:r>
        <w:rPr>
          <w:bCs/>
          <w:sz w:val="28"/>
        </w:rPr>
        <w:t xml:space="preserve">It is built by altering layers of conductive copper with layers of </w:t>
      </w:r>
      <w:r w:rsidR="0003031D">
        <w:rPr>
          <w:bCs/>
          <w:sz w:val="28"/>
        </w:rPr>
        <w:t>non-conductive</w:t>
      </w:r>
      <w:r>
        <w:rPr>
          <w:bCs/>
          <w:sz w:val="28"/>
        </w:rPr>
        <w:t xml:space="preserve"> insulation materials and so on until printed circuit board is complete.</w:t>
      </w:r>
    </w:p>
    <w:p w14:paraId="506AA0E8" w14:textId="4413761D" w:rsidR="006367F2" w:rsidRDefault="006367F2" w:rsidP="005D5E0F">
      <w:pPr>
        <w:numPr>
          <w:ilvl w:val="0"/>
          <w:numId w:val="39"/>
        </w:numPr>
        <w:jc w:val="both"/>
        <w:rPr>
          <w:bCs/>
          <w:sz w:val="28"/>
        </w:rPr>
      </w:pPr>
      <w:r>
        <w:rPr>
          <w:bCs/>
          <w:sz w:val="28"/>
        </w:rPr>
        <w:t>Electronic components are added to the outer layer of the printed circuit board when all the layers have been etched and laminated together.</w:t>
      </w:r>
    </w:p>
    <w:p w14:paraId="39A70BCE" w14:textId="2FC37B2B" w:rsidR="006367F2" w:rsidRDefault="006367F2" w:rsidP="005D5E0F">
      <w:pPr>
        <w:numPr>
          <w:ilvl w:val="0"/>
          <w:numId w:val="39"/>
        </w:numPr>
        <w:jc w:val="both"/>
        <w:rPr>
          <w:bCs/>
          <w:sz w:val="28"/>
        </w:rPr>
      </w:pPr>
      <w:r>
        <w:rPr>
          <w:bCs/>
          <w:sz w:val="28"/>
        </w:rPr>
        <w:t>Surface mount parts are automatically applied with robots and through hole parts are manually placed.</w:t>
      </w:r>
    </w:p>
    <w:p w14:paraId="7958E434" w14:textId="0CEDDA70" w:rsidR="006367F2" w:rsidRDefault="006367F2" w:rsidP="005D5E0F">
      <w:pPr>
        <w:numPr>
          <w:ilvl w:val="0"/>
          <w:numId w:val="39"/>
        </w:numPr>
        <w:jc w:val="both"/>
        <w:rPr>
          <w:bCs/>
          <w:sz w:val="28"/>
        </w:rPr>
      </w:pPr>
      <w:r>
        <w:rPr>
          <w:bCs/>
          <w:sz w:val="28"/>
        </w:rPr>
        <w:t>During manufacturing the inner copper layers are etched leaving traces of copper to connect circuit compounds.</w:t>
      </w:r>
    </w:p>
    <w:p w14:paraId="1BE1B55C" w14:textId="566F11F9" w:rsidR="006367F2" w:rsidRDefault="006367F2" w:rsidP="005D5E0F">
      <w:pPr>
        <w:numPr>
          <w:ilvl w:val="0"/>
          <w:numId w:val="39"/>
        </w:numPr>
        <w:jc w:val="both"/>
        <w:rPr>
          <w:bCs/>
          <w:sz w:val="28"/>
        </w:rPr>
      </w:pPr>
      <w:r>
        <w:rPr>
          <w:bCs/>
          <w:sz w:val="28"/>
        </w:rPr>
        <w:t>Once etched copper layers are laminated to insulation material and so on until printed circuit board is complete.</w:t>
      </w:r>
    </w:p>
    <w:p w14:paraId="7E1158B7" w14:textId="799D76FA" w:rsidR="006367F2" w:rsidRDefault="006367F2" w:rsidP="005D5E0F">
      <w:pPr>
        <w:numPr>
          <w:ilvl w:val="0"/>
          <w:numId w:val="39"/>
        </w:numPr>
        <w:jc w:val="both"/>
        <w:rPr>
          <w:bCs/>
          <w:sz w:val="28"/>
        </w:rPr>
      </w:pPr>
      <w:r>
        <w:rPr>
          <w:bCs/>
          <w:sz w:val="28"/>
        </w:rPr>
        <w:t>All the pieces are then selected and soldered onto the board using techniques such as reflow or wave soldering.</w:t>
      </w:r>
    </w:p>
    <w:p w14:paraId="28EA5B8B" w14:textId="6C4EEFE7" w:rsidR="006367F2" w:rsidRPr="005D5E0F" w:rsidRDefault="00AB4E9D" w:rsidP="005D5E0F">
      <w:pPr>
        <w:numPr>
          <w:ilvl w:val="0"/>
          <w:numId w:val="39"/>
        </w:numPr>
        <w:jc w:val="both"/>
        <w:rPr>
          <w:bCs/>
          <w:sz w:val="28"/>
        </w:rPr>
      </w:pPr>
      <w:r>
        <w:rPr>
          <w:bCs/>
          <w:sz w:val="28"/>
        </w:rPr>
        <w:t>The final assembly is placed after which solder mask and silk screen leg ending is applied.</w:t>
      </w:r>
    </w:p>
    <w:p w14:paraId="37860829" w14:textId="77777777" w:rsidR="00657432" w:rsidRDefault="00716B11" w:rsidP="00716B11">
      <w:pPr>
        <w:numPr>
          <w:ilvl w:val="0"/>
          <w:numId w:val="7"/>
        </w:numPr>
        <w:jc w:val="both"/>
      </w:pPr>
      <w:r>
        <w:rPr>
          <w:b/>
          <w:sz w:val="28"/>
        </w:rPr>
        <w:t>Draw any one electronic schematic diagram with its PCB Layout.</w:t>
      </w:r>
    </w:p>
    <w:p w14:paraId="2BF3EA55" w14:textId="77777777" w:rsidR="00657432" w:rsidRDefault="00657432"/>
    <w:p w14:paraId="477185C3" w14:textId="212FC72A" w:rsidR="00657432" w:rsidRDefault="00D17C45">
      <w:r w:rsidRPr="00D17C45">
        <w:lastRenderedPageBreak/>
        <w:drawing>
          <wp:inline distT="0" distB="0" distL="0" distR="0" wp14:anchorId="1C1810B4" wp14:editId="62458C99">
            <wp:extent cx="4023709" cy="4115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3709" cy="4115157"/>
                    </a:xfrm>
                    <a:prstGeom prst="rect">
                      <a:avLst/>
                    </a:prstGeom>
                  </pic:spPr>
                </pic:pic>
              </a:graphicData>
            </a:graphic>
          </wp:inline>
        </w:drawing>
      </w:r>
    </w:p>
    <w:p w14:paraId="40F85A38" w14:textId="1AAE96BB" w:rsidR="00D17C45" w:rsidRDefault="00D17C45">
      <w:r w:rsidRPr="00D17C45">
        <w:lastRenderedPageBreak/>
        <w:drawing>
          <wp:inline distT="0" distB="0" distL="0" distR="0" wp14:anchorId="5F9C3EE2" wp14:editId="0825515A">
            <wp:extent cx="4092295" cy="371126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2295" cy="3711262"/>
                    </a:xfrm>
                    <a:prstGeom prst="rect">
                      <a:avLst/>
                    </a:prstGeom>
                  </pic:spPr>
                </pic:pic>
              </a:graphicData>
            </a:graphic>
          </wp:inline>
        </w:drawing>
      </w:r>
    </w:p>
    <w:p w14:paraId="36D93DC7" w14:textId="59DA05F7" w:rsidR="00D17C45" w:rsidRDefault="00D17C45">
      <w:r w:rsidRPr="00D17C45">
        <w:lastRenderedPageBreak/>
        <w:drawing>
          <wp:inline distT="0" distB="0" distL="0" distR="0" wp14:anchorId="0046A03A" wp14:editId="307D8166">
            <wp:extent cx="4084674" cy="352074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4674" cy="3520745"/>
                    </a:xfrm>
                    <a:prstGeom prst="rect">
                      <a:avLst/>
                    </a:prstGeom>
                  </pic:spPr>
                </pic:pic>
              </a:graphicData>
            </a:graphic>
          </wp:inline>
        </w:drawing>
      </w:r>
    </w:p>
    <w:p w14:paraId="1C23A9C7" w14:textId="51CE8726" w:rsidR="00D17C45" w:rsidRDefault="00D17C45">
      <w:r w:rsidRPr="00D17C45">
        <w:lastRenderedPageBreak/>
        <w:drawing>
          <wp:inline distT="0" distB="0" distL="0" distR="0" wp14:anchorId="7B23A686" wp14:editId="21B86E33">
            <wp:extent cx="4077053" cy="386367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053" cy="3863675"/>
                    </a:xfrm>
                    <a:prstGeom prst="rect">
                      <a:avLst/>
                    </a:prstGeom>
                  </pic:spPr>
                </pic:pic>
              </a:graphicData>
            </a:graphic>
          </wp:inline>
        </w:drawing>
      </w:r>
    </w:p>
    <w:p w14:paraId="69255D3C" w14:textId="77777777" w:rsidR="00657432" w:rsidRDefault="00657432"/>
    <w:p w14:paraId="5976A701" w14:textId="77777777" w:rsidR="00657432" w:rsidRDefault="00657432"/>
    <w:p w14:paraId="37F1B3E5" w14:textId="77777777" w:rsidR="00657432" w:rsidRDefault="00657432"/>
    <w:p w14:paraId="4E8F2C8F" w14:textId="77777777" w:rsidR="00657432" w:rsidRDefault="00657432"/>
    <w:p w14:paraId="65AD5804" w14:textId="77777777" w:rsidR="00657432" w:rsidRDefault="00657432"/>
    <w:p w14:paraId="46168B23" w14:textId="77777777" w:rsidR="00657432" w:rsidRDefault="00657432"/>
    <w:sectPr w:rsidR="00657432" w:rsidSect="006D0953">
      <w:headerReference w:type="default" r:id="rId14"/>
      <w:footerReference w:type="default" r:id="rId15"/>
      <w:pgSz w:w="11906" w:h="16838"/>
      <w:pgMar w:top="3369" w:right="1440" w:bottom="1195" w:left="1440" w:header="63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52CEF" w14:textId="77777777" w:rsidR="00DB689F" w:rsidRDefault="00DB689F">
      <w:r>
        <w:separator/>
      </w:r>
    </w:p>
  </w:endnote>
  <w:endnote w:type="continuationSeparator" w:id="0">
    <w:p w14:paraId="7E82E943" w14:textId="77777777" w:rsidR="00DB689F" w:rsidRDefault="00DB6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F3652" w14:textId="77777777" w:rsidR="004D166C" w:rsidRPr="004D166C" w:rsidRDefault="004D166C" w:rsidP="004D166C">
    <w:pPr>
      <w:spacing w:line="100" w:lineRule="atLeast"/>
      <w:jc w:val="center"/>
    </w:pPr>
    <w:r w:rsidRPr="00C97CDD">
      <w:rPr>
        <w:rFonts w:eastAsia="Calibri"/>
        <w:b/>
        <w:iCs/>
        <w:lang w:val="en-IN"/>
      </w:rPr>
      <w:t>Department of Electronics Engineering</w:t>
    </w:r>
  </w:p>
  <w:p w14:paraId="7563C06D" w14:textId="77777777" w:rsidR="004D166C" w:rsidRPr="00C97CDD" w:rsidRDefault="004D166C" w:rsidP="004D166C">
    <w:pPr>
      <w:tabs>
        <w:tab w:val="center" w:pos="4680"/>
        <w:tab w:val="right" w:pos="9360"/>
      </w:tabs>
      <w:spacing w:line="100" w:lineRule="atLeast"/>
      <w:jc w:val="center"/>
      <w:rPr>
        <w:rFonts w:ascii="Calibri" w:eastAsia="Calibri" w:hAnsi="Calibri" w:cs="Calibri"/>
        <w:sz w:val="22"/>
        <w:szCs w:val="22"/>
        <w:lang w:val="en-IN"/>
      </w:rPr>
    </w:pPr>
  </w:p>
  <w:p w14:paraId="0EDA1CBC" w14:textId="77777777" w:rsidR="004D166C" w:rsidRPr="00C97CDD" w:rsidRDefault="004A560E" w:rsidP="004A560E">
    <w:pPr>
      <w:tabs>
        <w:tab w:val="center" w:pos="4680"/>
        <w:tab w:val="left" w:pos="6540"/>
        <w:tab w:val="right" w:pos="9026"/>
        <w:tab w:val="right" w:pos="9360"/>
      </w:tabs>
      <w:spacing w:after="200" w:line="276" w:lineRule="auto"/>
      <w:ind w:left="720"/>
      <w:rPr>
        <w:rFonts w:ascii="Calibri" w:eastAsia="Calibri" w:hAnsi="Calibri" w:cs="Calibri"/>
        <w:sz w:val="22"/>
        <w:szCs w:val="22"/>
        <w:lang w:val="en-IN"/>
      </w:rPr>
    </w:pPr>
    <w:r>
      <w:rPr>
        <w:rFonts w:ascii="Calibri" w:eastAsia="Calibri" w:hAnsi="Calibri" w:cs="Calibri"/>
        <w:sz w:val="22"/>
        <w:szCs w:val="22"/>
        <w:lang w:val="en-IN"/>
      </w:rPr>
      <w:tab/>
    </w:r>
    <w:r>
      <w:rPr>
        <w:rFonts w:ascii="Calibri" w:eastAsia="Calibri" w:hAnsi="Calibri" w:cs="Calibri"/>
        <w:sz w:val="22"/>
        <w:szCs w:val="22"/>
        <w:lang w:val="en-IN"/>
      </w:rPr>
      <w:tab/>
      <w:t xml:space="preserve">                </w:t>
    </w:r>
    <w:r w:rsidR="004D166C" w:rsidRPr="00C97CDD">
      <w:rPr>
        <w:rFonts w:ascii="Calibri" w:eastAsia="Calibri" w:hAnsi="Calibri" w:cs="Calibri"/>
        <w:sz w:val="22"/>
        <w:szCs w:val="22"/>
        <w:lang w:val="en-IN"/>
      </w:rPr>
      <w:t xml:space="preserve">PCB </w:t>
    </w:r>
    <w:proofErr w:type="gramStart"/>
    <w:r w:rsidRPr="00C97CDD">
      <w:rPr>
        <w:rFonts w:ascii="Calibri" w:eastAsia="Calibri" w:hAnsi="Calibri" w:cs="Calibri"/>
        <w:sz w:val="22"/>
        <w:szCs w:val="22"/>
        <w:lang w:val="en-IN"/>
      </w:rPr>
      <w:t>SEM</w:t>
    </w:r>
    <w:r>
      <w:rPr>
        <w:rFonts w:ascii="Calibri" w:eastAsia="Calibri" w:hAnsi="Calibri" w:cs="Calibri"/>
        <w:sz w:val="22"/>
        <w:szCs w:val="22"/>
        <w:lang w:val="en-IN"/>
      </w:rPr>
      <w:t xml:space="preserve"> </w:t>
    </w:r>
    <w:r w:rsidR="004D166C" w:rsidRPr="00C97CDD">
      <w:rPr>
        <w:rFonts w:ascii="Calibri" w:eastAsia="Calibri" w:hAnsi="Calibri" w:cs="Calibri"/>
        <w:sz w:val="22"/>
        <w:szCs w:val="22"/>
        <w:lang w:val="en-IN"/>
      </w:rPr>
      <w:t xml:space="preserve"> I</w:t>
    </w:r>
    <w:proofErr w:type="gramEnd"/>
    <w:r w:rsidR="004D166C" w:rsidRPr="00C97CDD">
      <w:rPr>
        <w:rFonts w:ascii="Calibri" w:eastAsia="Calibri" w:hAnsi="Calibri" w:cs="Calibri"/>
        <w:sz w:val="22"/>
        <w:szCs w:val="22"/>
        <w:lang w:val="en-IN"/>
      </w:rPr>
      <w:t xml:space="preserve"> &amp; II </w:t>
    </w:r>
  </w:p>
  <w:p w14:paraId="608D0F38" w14:textId="77777777" w:rsidR="00657432" w:rsidRDefault="004D166C" w:rsidP="004D166C">
    <w:pPr>
      <w:pStyle w:val="Footer"/>
      <w:tabs>
        <w:tab w:val="clear" w:pos="4320"/>
        <w:tab w:val="clear" w:pos="8640"/>
        <w:tab w:val="left" w:pos="1125"/>
        <w:tab w:val="left" w:pos="5820"/>
        <w:tab w:val="right" w:pos="9026"/>
      </w:tabs>
    </w:pPr>
    <w:r>
      <w:tab/>
    </w:r>
    <w:r>
      <w:tab/>
    </w:r>
  </w:p>
  <w:p w14:paraId="1E8DB6A8" w14:textId="77777777" w:rsidR="00657432" w:rsidRDefault="00657432">
    <w:pPr>
      <w:pStyle w:val="Footer"/>
      <w:tabs>
        <w:tab w:val="clear" w:pos="4320"/>
        <w:tab w:val="clear" w:pos="8640"/>
        <w:tab w:val="left" w:pos="582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C87A4" w14:textId="77777777" w:rsidR="00DB689F" w:rsidRDefault="00DB689F">
      <w:r>
        <w:separator/>
      </w:r>
    </w:p>
  </w:footnote>
  <w:footnote w:type="continuationSeparator" w:id="0">
    <w:p w14:paraId="32723469" w14:textId="77777777" w:rsidR="00DB689F" w:rsidRDefault="00DB6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6A267" w14:textId="1E54E06A" w:rsidR="006D0953" w:rsidRDefault="00C412D9" w:rsidP="006D0953">
    <w:pPr>
      <w:tabs>
        <w:tab w:val="center" w:pos="4680"/>
        <w:tab w:val="right" w:pos="9360"/>
      </w:tabs>
      <w:jc w:val="center"/>
    </w:pPr>
    <w:r>
      <w:rPr>
        <w:noProof/>
      </w:rPr>
      <w:drawing>
        <wp:anchor distT="0" distB="0" distL="114300" distR="114300" simplePos="0" relativeHeight="251658240" behindDoc="1" locked="0" layoutInCell="1" allowOverlap="1" wp14:anchorId="4FDE4852" wp14:editId="4C06075A">
          <wp:simplePos x="0" y="0"/>
          <wp:positionH relativeFrom="column">
            <wp:posOffset>-202565</wp:posOffset>
          </wp:positionH>
          <wp:positionV relativeFrom="paragraph">
            <wp:posOffset>295910</wp:posOffset>
          </wp:positionV>
          <wp:extent cx="588645" cy="524510"/>
          <wp:effectExtent l="0" t="0" r="0" b="0"/>
          <wp:wrapTight wrapText="bothSides">
            <wp:wrapPolygon edited="0">
              <wp:start x="0" y="0"/>
              <wp:lineTo x="0" y="21182"/>
              <wp:lineTo x="20971" y="21182"/>
              <wp:lineTo x="209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8645" cy="524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57432">
      <w:t xml:space="preserve">                                                      </w:t>
    </w:r>
    <w:r w:rsidR="00657432">
      <w:object w:dxaOrig="1320" w:dyaOrig="1224" w14:anchorId="5D557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61.2pt" filled="t">
          <v:fill color2="black"/>
          <v:imagedata r:id="rId2" o:title=""/>
        </v:shape>
        <o:OLEObject Type="Embed" ProgID="Word.Picture.8" ShapeID="_x0000_i1025" DrawAspect="Content" ObjectID="_1698664187" r:id="rId3"/>
      </w:object>
    </w:r>
    <w:r w:rsidR="00657432">
      <w:t xml:space="preserve">                                             </w:t>
    </w:r>
    <w:r>
      <w:rPr>
        <w:noProof/>
      </w:rPr>
      <w:drawing>
        <wp:inline distT="0" distB="0" distL="0" distR="0" wp14:anchorId="33B639F0" wp14:editId="165B5F3F">
          <wp:extent cx="807720" cy="487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07720" cy="487680"/>
                  </a:xfrm>
                  <a:prstGeom prst="rect">
                    <a:avLst/>
                  </a:prstGeom>
                  <a:solidFill>
                    <a:srgbClr val="FFFFFF"/>
                  </a:solidFill>
                  <a:ln>
                    <a:noFill/>
                  </a:ln>
                </pic:spPr>
              </pic:pic>
            </a:graphicData>
          </a:graphic>
        </wp:inline>
      </w:drawing>
    </w:r>
    <w:r w:rsidR="006D0953">
      <w:t xml:space="preserve">     </w:t>
    </w:r>
  </w:p>
  <w:p w14:paraId="45811219" w14:textId="77777777" w:rsidR="006D0953" w:rsidRDefault="006D0953" w:rsidP="006D0953">
    <w:pPr>
      <w:tabs>
        <w:tab w:val="center" w:pos="4680"/>
        <w:tab w:val="right" w:pos="9360"/>
      </w:tabs>
      <w:jc w:val="center"/>
    </w:pPr>
  </w:p>
  <w:p w14:paraId="03A02A45" w14:textId="77777777" w:rsidR="006D0953" w:rsidRDefault="00657432" w:rsidP="006D0953">
    <w:pPr>
      <w:tabs>
        <w:tab w:val="center" w:pos="4680"/>
        <w:tab w:val="right" w:pos="9360"/>
      </w:tabs>
      <w:jc w:val="center"/>
      <w:rPr>
        <w:b/>
        <w:iCs/>
      </w:rPr>
    </w:pPr>
    <w:r>
      <w:rPr>
        <w:b/>
        <w:iCs/>
      </w:rPr>
      <w:t>K. J. Somaiya College of Engineering, Mumbai-77</w:t>
    </w:r>
  </w:p>
  <w:p w14:paraId="32823CBC" w14:textId="77777777" w:rsidR="006D0953" w:rsidRPr="006D0953" w:rsidRDefault="006D0953" w:rsidP="006D0953">
    <w:pPr>
      <w:tabs>
        <w:tab w:val="center" w:pos="4680"/>
        <w:tab w:val="right" w:pos="9360"/>
      </w:tabs>
      <w:jc w:val="center"/>
      <w:rPr>
        <w:rFonts w:eastAsia="Calibri"/>
        <w:sz w:val="18"/>
        <w:szCs w:val="18"/>
        <w:lang w:eastAsia="en-US"/>
      </w:rPr>
    </w:pPr>
    <w:r w:rsidRPr="006D0953">
      <w:rPr>
        <w:rFonts w:eastAsia="Calibri"/>
        <w:sz w:val="18"/>
        <w:szCs w:val="18"/>
        <w:lang w:eastAsia="en-US"/>
      </w:rPr>
      <w:t>(Autonomous College Affiliated to University of Mumbai)</w:t>
    </w:r>
  </w:p>
  <w:p w14:paraId="4960BD75" w14:textId="77777777" w:rsidR="006D0953" w:rsidRPr="006D0953" w:rsidRDefault="006D0953" w:rsidP="006D0953">
    <w:pPr>
      <w:tabs>
        <w:tab w:val="center" w:pos="4680"/>
        <w:tab w:val="right" w:pos="9360"/>
      </w:tabs>
      <w:suppressAutoHyphens w:val="0"/>
      <w:jc w:val="center"/>
      <w:rPr>
        <w:rFonts w:eastAsia="Calibri"/>
        <w:b/>
        <w:sz w:val="20"/>
        <w:szCs w:val="20"/>
        <w:lang w:eastAsia="en-US"/>
      </w:rPr>
    </w:pPr>
    <w:r w:rsidRPr="006D0953">
      <w:rPr>
        <w:rFonts w:eastAsia="Calibri"/>
        <w:b/>
        <w:sz w:val="20"/>
        <w:szCs w:val="20"/>
        <w:lang w:eastAsia="en-US"/>
      </w:rPr>
      <w:t>Department of Electronics Engineering</w:t>
    </w:r>
  </w:p>
  <w:p w14:paraId="1F50FE15" w14:textId="606A9A93" w:rsidR="00657432" w:rsidRDefault="00C412D9">
    <w:pPr>
      <w:pStyle w:val="Header"/>
    </w:pPr>
    <w:r>
      <w:rPr>
        <w:noProof/>
      </w:rPr>
      <mc:AlternateContent>
        <mc:Choice Requires="wps">
          <w:drawing>
            <wp:anchor distT="0" distB="0" distL="114935" distR="114935" simplePos="0" relativeHeight="251657216" behindDoc="0" locked="0" layoutInCell="1" allowOverlap="1" wp14:anchorId="1D894915" wp14:editId="2C6CAE61">
              <wp:simplePos x="0" y="0"/>
              <wp:positionH relativeFrom="column">
                <wp:posOffset>-535940</wp:posOffset>
              </wp:positionH>
              <wp:positionV relativeFrom="paragraph">
                <wp:posOffset>-21590</wp:posOffset>
              </wp:positionV>
              <wp:extent cx="782955" cy="675005"/>
              <wp:effectExtent l="6985" t="9525" r="10160" b="1079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675005"/>
                      </a:xfrm>
                      <a:prstGeom prst="rect">
                        <a:avLst/>
                      </a:prstGeom>
                      <a:solidFill>
                        <a:srgbClr val="FFFFFF"/>
                      </a:solidFill>
                      <a:ln w="9525">
                        <a:solidFill>
                          <a:srgbClr val="FFFFFF"/>
                        </a:solidFill>
                        <a:miter lim="800000"/>
                        <a:headEnd/>
                        <a:tailEnd/>
                      </a:ln>
                    </wps:spPr>
                    <wps:txbx>
                      <w:txbxContent>
                        <w:p w14:paraId="66D5A78D" w14:textId="77777777" w:rsidR="00657432" w:rsidRDefault="00657432">
                          <w:pPr>
                            <w:spacing w:after="200"/>
                          </w:pPr>
                          <w:r>
                            <w:cr/>
                          </w:r>
                        </w:p>
                        <w:p w14:paraId="2D89B220" w14:textId="77777777" w:rsidR="00657432" w:rsidRDefault="00657432">
                          <w:pPr>
                            <w:spacing w:after="200"/>
                          </w:pPr>
                        </w:p>
                        <w:p w14:paraId="168350AA" w14:textId="77777777" w:rsidR="00657432" w:rsidRDefault="00657432">
                          <w:pPr>
                            <w:spacing w:after="200"/>
                          </w:pPr>
                        </w:p>
                        <w:p w14:paraId="46BA57D5" w14:textId="77777777" w:rsidR="00657432" w:rsidRDefault="00657432">
                          <w:pPr>
                            <w:spacing w:after="20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894915" id="_x0000_t202" coordsize="21600,21600" o:spt="202" path="m,l,21600r21600,l21600,xe">
              <v:stroke joinstyle="miter"/>
              <v:path gradientshapeok="t" o:connecttype="rect"/>
            </v:shapetype>
            <v:shape id="_x0000_s1027" type="#_x0000_t202" style="position:absolute;margin-left:-42.2pt;margin-top:-1.7pt;width:61.65pt;height:53.1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" strokecolor="white">
              <v:textbox>
                <w:txbxContent>
                  <w:p w14:paraId="66D5A78D" w14:textId="77777777" w:rsidR="00657432" w:rsidRDefault="00657432">
                    <w:pPr>
                      <w:spacing w:after="200"/>
                    </w:pPr>
                    <w:r>
                      <w:cr/>
                    </w:r>
                  </w:p>
                  <w:p w14:paraId="2D89B220" w14:textId="77777777" w:rsidR="00657432" w:rsidRDefault="00657432">
                    <w:pPr>
                      <w:spacing w:after="200"/>
                    </w:pPr>
                  </w:p>
                  <w:p w14:paraId="168350AA" w14:textId="77777777" w:rsidR="00657432" w:rsidRDefault="00657432">
                    <w:pPr>
                      <w:spacing w:after="200"/>
                    </w:pPr>
                  </w:p>
                  <w:p w14:paraId="46BA57D5" w14:textId="77777777" w:rsidR="00657432" w:rsidRDefault="00657432">
                    <w:pPr>
                      <w:spacing w:after="200"/>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upperLetter"/>
      <w:lvlText w:val="%1."/>
      <w:lvlJc w:val="left"/>
      <w:pPr>
        <w:tabs>
          <w:tab w:val="num" w:pos="720"/>
        </w:tabs>
        <w:ind w:left="720" w:hanging="360"/>
      </w:p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9"/>
    <w:lvl w:ilvl="0">
      <w:start w:val="1"/>
      <w:numFmt w:val="decimal"/>
      <w:lvlText w:val="%1."/>
      <w:lvlJc w:val="left"/>
      <w:pPr>
        <w:tabs>
          <w:tab w:val="num" w:pos="1080"/>
        </w:tabs>
        <w:ind w:left="1080" w:hanging="360"/>
      </w:pPr>
    </w:lvl>
  </w:abstractNum>
  <w:abstractNum w:abstractNumId="3" w15:restartNumberingAfterBreak="0">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015C5509"/>
    <w:multiLevelType w:val="hybridMultilevel"/>
    <w:tmpl w:val="EAF20C5E"/>
    <w:lvl w:ilvl="0" w:tplc="40090017">
      <w:start w:val="1"/>
      <w:numFmt w:val="lowerLetter"/>
      <w:lvlText w:val="%1)"/>
      <w:lvlJc w:val="left"/>
      <w:pPr>
        <w:ind w:left="1707" w:hanging="360"/>
      </w:pPr>
    </w:lvl>
    <w:lvl w:ilvl="1" w:tplc="40090019" w:tentative="1">
      <w:start w:val="1"/>
      <w:numFmt w:val="lowerLetter"/>
      <w:lvlText w:val="%2."/>
      <w:lvlJc w:val="left"/>
      <w:pPr>
        <w:ind w:left="2427" w:hanging="360"/>
      </w:pPr>
    </w:lvl>
    <w:lvl w:ilvl="2" w:tplc="4009001B" w:tentative="1">
      <w:start w:val="1"/>
      <w:numFmt w:val="lowerRoman"/>
      <w:lvlText w:val="%3."/>
      <w:lvlJc w:val="right"/>
      <w:pPr>
        <w:ind w:left="3147" w:hanging="180"/>
      </w:pPr>
    </w:lvl>
    <w:lvl w:ilvl="3" w:tplc="4009000F" w:tentative="1">
      <w:start w:val="1"/>
      <w:numFmt w:val="decimal"/>
      <w:lvlText w:val="%4."/>
      <w:lvlJc w:val="left"/>
      <w:pPr>
        <w:ind w:left="3867" w:hanging="360"/>
      </w:pPr>
    </w:lvl>
    <w:lvl w:ilvl="4" w:tplc="40090019" w:tentative="1">
      <w:start w:val="1"/>
      <w:numFmt w:val="lowerLetter"/>
      <w:lvlText w:val="%5."/>
      <w:lvlJc w:val="left"/>
      <w:pPr>
        <w:ind w:left="4587" w:hanging="360"/>
      </w:pPr>
    </w:lvl>
    <w:lvl w:ilvl="5" w:tplc="4009001B" w:tentative="1">
      <w:start w:val="1"/>
      <w:numFmt w:val="lowerRoman"/>
      <w:lvlText w:val="%6."/>
      <w:lvlJc w:val="right"/>
      <w:pPr>
        <w:ind w:left="5307" w:hanging="180"/>
      </w:pPr>
    </w:lvl>
    <w:lvl w:ilvl="6" w:tplc="4009000F" w:tentative="1">
      <w:start w:val="1"/>
      <w:numFmt w:val="decimal"/>
      <w:lvlText w:val="%7."/>
      <w:lvlJc w:val="left"/>
      <w:pPr>
        <w:ind w:left="6027" w:hanging="360"/>
      </w:pPr>
    </w:lvl>
    <w:lvl w:ilvl="7" w:tplc="40090019" w:tentative="1">
      <w:start w:val="1"/>
      <w:numFmt w:val="lowerLetter"/>
      <w:lvlText w:val="%8."/>
      <w:lvlJc w:val="left"/>
      <w:pPr>
        <w:ind w:left="6747" w:hanging="360"/>
      </w:pPr>
    </w:lvl>
    <w:lvl w:ilvl="8" w:tplc="4009001B" w:tentative="1">
      <w:start w:val="1"/>
      <w:numFmt w:val="lowerRoman"/>
      <w:lvlText w:val="%9."/>
      <w:lvlJc w:val="right"/>
      <w:pPr>
        <w:ind w:left="7467" w:hanging="180"/>
      </w:pPr>
    </w:lvl>
  </w:abstractNum>
  <w:abstractNum w:abstractNumId="5" w15:restartNumberingAfterBreak="0">
    <w:nsid w:val="02356206"/>
    <w:multiLevelType w:val="hybridMultilevel"/>
    <w:tmpl w:val="7C8ED644"/>
    <w:lvl w:ilvl="0" w:tplc="FFFFFFFF">
      <w:start w:val="1"/>
      <w:numFmt w:val="lowerLetter"/>
      <w:lvlText w:val="%1)"/>
      <w:lvlJc w:val="left"/>
      <w:pPr>
        <w:ind w:left="149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5745BC3"/>
    <w:multiLevelType w:val="hybridMultilevel"/>
    <w:tmpl w:val="B0982BC0"/>
    <w:lvl w:ilvl="0" w:tplc="FFFFFFFF">
      <w:start w:val="1"/>
      <w:numFmt w:val="lowerLetter"/>
      <w:lvlText w:val="%1)"/>
      <w:lvlJc w:val="left"/>
      <w:pPr>
        <w:ind w:left="1494"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6C52F1"/>
    <w:multiLevelType w:val="hybridMultilevel"/>
    <w:tmpl w:val="3E8CF0A4"/>
    <w:lvl w:ilvl="0" w:tplc="40090017">
      <w:start w:val="1"/>
      <w:numFmt w:val="lowerLetter"/>
      <w:lvlText w:val="%1)"/>
      <w:lvlJc w:val="left"/>
      <w:pPr>
        <w:ind w:left="1920" w:hanging="360"/>
      </w:p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8" w15:restartNumberingAfterBreak="0">
    <w:nsid w:val="0C7047FE"/>
    <w:multiLevelType w:val="hybridMultilevel"/>
    <w:tmpl w:val="25EACED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11E6D34"/>
    <w:multiLevelType w:val="hybridMultilevel"/>
    <w:tmpl w:val="7AF8123A"/>
    <w:lvl w:ilvl="0" w:tplc="40090017">
      <w:start w:val="1"/>
      <w:numFmt w:val="lowerLetter"/>
      <w:lvlText w:val="%1)"/>
      <w:lvlJc w:val="left"/>
      <w:pPr>
        <w:ind w:left="1893" w:hanging="360"/>
      </w:pPr>
    </w:lvl>
    <w:lvl w:ilvl="1" w:tplc="40090019" w:tentative="1">
      <w:start w:val="1"/>
      <w:numFmt w:val="lowerLetter"/>
      <w:lvlText w:val="%2."/>
      <w:lvlJc w:val="left"/>
      <w:pPr>
        <w:ind w:left="2613" w:hanging="360"/>
      </w:pPr>
    </w:lvl>
    <w:lvl w:ilvl="2" w:tplc="4009001B" w:tentative="1">
      <w:start w:val="1"/>
      <w:numFmt w:val="lowerRoman"/>
      <w:lvlText w:val="%3."/>
      <w:lvlJc w:val="right"/>
      <w:pPr>
        <w:ind w:left="3333" w:hanging="180"/>
      </w:pPr>
    </w:lvl>
    <w:lvl w:ilvl="3" w:tplc="4009000F" w:tentative="1">
      <w:start w:val="1"/>
      <w:numFmt w:val="decimal"/>
      <w:lvlText w:val="%4."/>
      <w:lvlJc w:val="left"/>
      <w:pPr>
        <w:ind w:left="4053" w:hanging="360"/>
      </w:pPr>
    </w:lvl>
    <w:lvl w:ilvl="4" w:tplc="40090019" w:tentative="1">
      <w:start w:val="1"/>
      <w:numFmt w:val="lowerLetter"/>
      <w:lvlText w:val="%5."/>
      <w:lvlJc w:val="left"/>
      <w:pPr>
        <w:ind w:left="4773" w:hanging="360"/>
      </w:pPr>
    </w:lvl>
    <w:lvl w:ilvl="5" w:tplc="4009001B" w:tentative="1">
      <w:start w:val="1"/>
      <w:numFmt w:val="lowerRoman"/>
      <w:lvlText w:val="%6."/>
      <w:lvlJc w:val="right"/>
      <w:pPr>
        <w:ind w:left="5493" w:hanging="180"/>
      </w:pPr>
    </w:lvl>
    <w:lvl w:ilvl="6" w:tplc="4009000F" w:tentative="1">
      <w:start w:val="1"/>
      <w:numFmt w:val="decimal"/>
      <w:lvlText w:val="%7."/>
      <w:lvlJc w:val="left"/>
      <w:pPr>
        <w:ind w:left="6213" w:hanging="360"/>
      </w:pPr>
    </w:lvl>
    <w:lvl w:ilvl="7" w:tplc="40090019" w:tentative="1">
      <w:start w:val="1"/>
      <w:numFmt w:val="lowerLetter"/>
      <w:lvlText w:val="%8."/>
      <w:lvlJc w:val="left"/>
      <w:pPr>
        <w:ind w:left="6933" w:hanging="360"/>
      </w:pPr>
    </w:lvl>
    <w:lvl w:ilvl="8" w:tplc="4009001B" w:tentative="1">
      <w:start w:val="1"/>
      <w:numFmt w:val="lowerRoman"/>
      <w:lvlText w:val="%9."/>
      <w:lvlJc w:val="right"/>
      <w:pPr>
        <w:ind w:left="7653" w:hanging="180"/>
      </w:pPr>
    </w:lvl>
  </w:abstractNum>
  <w:abstractNum w:abstractNumId="10" w15:restartNumberingAfterBreak="0">
    <w:nsid w:val="133E6022"/>
    <w:multiLevelType w:val="hybridMultilevel"/>
    <w:tmpl w:val="791E0AE4"/>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1" w15:restartNumberingAfterBreak="0">
    <w:nsid w:val="1E1F41D0"/>
    <w:multiLevelType w:val="hybridMultilevel"/>
    <w:tmpl w:val="2F18F038"/>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2" w15:restartNumberingAfterBreak="0">
    <w:nsid w:val="1F8746A1"/>
    <w:multiLevelType w:val="hybridMultilevel"/>
    <w:tmpl w:val="90129D64"/>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3" w15:restartNumberingAfterBreak="0">
    <w:nsid w:val="1FBF0F46"/>
    <w:multiLevelType w:val="hybridMultilevel"/>
    <w:tmpl w:val="099859BC"/>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4" w15:restartNumberingAfterBreak="0">
    <w:nsid w:val="29554BA2"/>
    <w:multiLevelType w:val="hybridMultilevel"/>
    <w:tmpl w:val="B0982BC0"/>
    <w:lvl w:ilvl="0" w:tplc="FFFFFFFF">
      <w:start w:val="1"/>
      <w:numFmt w:val="lowerLetter"/>
      <w:lvlText w:val="%1)"/>
      <w:lvlJc w:val="left"/>
      <w:pPr>
        <w:ind w:left="149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B710D1"/>
    <w:multiLevelType w:val="hybridMultilevel"/>
    <w:tmpl w:val="A0D20F10"/>
    <w:lvl w:ilvl="0" w:tplc="FFFFFFFF">
      <w:start w:val="1"/>
      <w:numFmt w:val="lowerLetter"/>
      <w:lvlText w:val="%1)"/>
      <w:lvlJc w:val="left"/>
      <w:pPr>
        <w:ind w:left="149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D509B9"/>
    <w:multiLevelType w:val="hybridMultilevel"/>
    <w:tmpl w:val="55283AA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ED2FE1"/>
    <w:multiLevelType w:val="hybridMultilevel"/>
    <w:tmpl w:val="EC5C087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99379A5"/>
    <w:multiLevelType w:val="hybridMultilevel"/>
    <w:tmpl w:val="099859BC"/>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9" w15:restartNumberingAfterBreak="0">
    <w:nsid w:val="3FAD1EBE"/>
    <w:multiLevelType w:val="hybridMultilevel"/>
    <w:tmpl w:val="91D65084"/>
    <w:lvl w:ilvl="0" w:tplc="FFFFFFFF">
      <w:start w:val="1"/>
      <w:numFmt w:val="lowerLetter"/>
      <w:lvlText w:val="%1)"/>
      <w:lvlJc w:val="left"/>
      <w:pPr>
        <w:ind w:left="1494" w:hanging="360"/>
      </w:p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0" w15:restartNumberingAfterBreak="0">
    <w:nsid w:val="42573955"/>
    <w:multiLevelType w:val="hybridMultilevel"/>
    <w:tmpl w:val="4E72D9B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0D605D"/>
    <w:multiLevelType w:val="hybridMultilevel"/>
    <w:tmpl w:val="246E05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EF0BB7"/>
    <w:multiLevelType w:val="hybridMultilevel"/>
    <w:tmpl w:val="EAD23564"/>
    <w:lvl w:ilvl="0" w:tplc="D41CBBF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DD299F"/>
    <w:multiLevelType w:val="hybridMultilevel"/>
    <w:tmpl w:val="8C587978"/>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4" w15:restartNumberingAfterBreak="0">
    <w:nsid w:val="4D0E5147"/>
    <w:multiLevelType w:val="hybridMultilevel"/>
    <w:tmpl w:val="89C499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DAC017E"/>
    <w:multiLevelType w:val="hybridMultilevel"/>
    <w:tmpl w:val="D7A09D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47520F"/>
    <w:multiLevelType w:val="hybridMultilevel"/>
    <w:tmpl w:val="9550B9B2"/>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1363F4E"/>
    <w:multiLevelType w:val="hybridMultilevel"/>
    <w:tmpl w:val="AA90018C"/>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59BB1200"/>
    <w:multiLevelType w:val="hybridMultilevel"/>
    <w:tmpl w:val="7D58F52A"/>
    <w:lvl w:ilvl="0" w:tplc="40090017">
      <w:start w:val="1"/>
      <w:numFmt w:val="lowerLetter"/>
      <w:lvlText w:val="%1)"/>
      <w:lvlJc w:val="left"/>
      <w:pPr>
        <w:ind w:left="1653" w:hanging="360"/>
      </w:pPr>
    </w:lvl>
    <w:lvl w:ilvl="1" w:tplc="40090019" w:tentative="1">
      <w:start w:val="1"/>
      <w:numFmt w:val="lowerLetter"/>
      <w:lvlText w:val="%2."/>
      <w:lvlJc w:val="left"/>
      <w:pPr>
        <w:ind w:left="2373" w:hanging="360"/>
      </w:pPr>
    </w:lvl>
    <w:lvl w:ilvl="2" w:tplc="4009001B" w:tentative="1">
      <w:start w:val="1"/>
      <w:numFmt w:val="lowerRoman"/>
      <w:lvlText w:val="%3."/>
      <w:lvlJc w:val="right"/>
      <w:pPr>
        <w:ind w:left="3093" w:hanging="180"/>
      </w:pPr>
    </w:lvl>
    <w:lvl w:ilvl="3" w:tplc="4009000F" w:tentative="1">
      <w:start w:val="1"/>
      <w:numFmt w:val="decimal"/>
      <w:lvlText w:val="%4."/>
      <w:lvlJc w:val="left"/>
      <w:pPr>
        <w:ind w:left="3813" w:hanging="360"/>
      </w:pPr>
    </w:lvl>
    <w:lvl w:ilvl="4" w:tplc="40090019" w:tentative="1">
      <w:start w:val="1"/>
      <w:numFmt w:val="lowerLetter"/>
      <w:lvlText w:val="%5."/>
      <w:lvlJc w:val="left"/>
      <w:pPr>
        <w:ind w:left="4533" w:hanging="360"/>
      </w:pPr>
    </w:lvl>
    <w:lvl w:ilvl="5" w:tplc="4009001B" w:tentative="1">
      <w:start w:val="1"/>
      <w:numFmt w:val="lowerRoman"/>
      <w:lvlText w:val="%6."/>
      <w:lvlJc w:val="right"/>
      <w:pPr>
        <w:ind w:left="5253" w:hanging="180"/>
      </w:pPr>
    </w:lvl>
    <w:lvl w:ilvl="6" w:tplc="4009000F" w:tentative="1">
      <w:start w:val="1"/>
      <w:numFmt w:val="decimal"/>
      <w:lvlText w:val="%7."/>
      <w:lvlJc w:val="left"/>
      <w:pPr>
        <w:ind w:left="5973" w:hanging="360"/>
      </w:pPr>
    </w:lvl>
    <w:lvl w:ilvl="7" w:tplc="40090019" w:tentative="1">
      <w:start w:val="1"/>
      <w:numFmt w:val="lowerLetter"/>
      <w:lvlText w:val="%8."/>
      <w:lvlJc w:val="left"/>
      <w:pPr>
        <w:ind w:left="6693" w:hanging="360"/>
      </w:pPr>
    </w:lvl>
    <w:lvl w:ilvl="8" w:tplc="4009001B" w:tentative="1">
      <w:start w:val="1"/>
      <w:numFmt w:val="lowerRoman"/>
      <w:lvlText w:val="%9."/>
      <w:lvlJc w:val="right"/>
      <w:pPr>
        <w:ind w:left="7413" w:hanging="180"/>
      </w:pPr>
    </w:lvl>
  </w:abstractNum>
  <w:abstractNum w:abstractNumId="29" w15:restartNumberingAfterBreak="0">
    <w:nsid w:val="5B825DA4"/>
    <w:multiLevelType w:val="hybridMultilevel"/>
    <w:tmpl w:val="DFD2FA66"/>
    <w:lvl w:ilvl="0" w:tplc="40090001">
      <w:start w:val="1"/>
      <w:numFmt w:val="bullet"/>
      <w:lvlText w:val=""/>
      <w:lvlJc w:val="left"/>
      <w:pPr>
        <w:ind w:left="1404" w:hanging="360"/>
      </w:pPr>
      <w:rPr>
        <w:rFonts w:ascii="Symbol" w:hAnsi="Symbol" w:hint="default"/>
      </w:rPr>
    </w:lvl>
    <w:lvl w:ilvl="1" w:tplc="40090019" w:tentative="1">
      <w:start w:val="1"/>
      <w:numFmt w:val="lowerLetter"/>
      <w:lvlText w:val="%2."/>
      <w:lvlJc w:val="left"/>
      <w:pPr>
        <w:ind w:left="2124" w:hanging="360"/>
      </w:pPr>
    </w:lvl>
    <w:lvl w:ilvl="2" w:tplc="4009001B" w:tentative="1">
      <w:start w:val="1"/>
      <w:numFmt w:val="lowerRoman"/>
      <w:lvlText w:val="%3."/>
      <w:lvlJc w:val="right"/>
      <w:pPr>
        <w:ind w:left="2844" w:hanging="180"/>
      </w:pPr>
    </w:lvl>
    <w:lvl w:ilvl="3" w:tplc="4009000F" w:tentative="1">
      <w:start w:val="1"/>
      <w:numFmt w:val="decimal"/>
      <w:lvlText w:val="%4."/>
      <w:lvlJc w:val="left"/>
      <w:pPr>
        <w:ind w:left="3564" w:hanging="360"/>
      </w:pPr>
    </w:lvl>
    <w:lvl w:ilvl="4" w:tplc="40090019" w:tentative="1">
      <w:start w:val="1"/>
      <w:numFmt w:val="lowerLetter"/>
      <w:lvlText w:val="%5."/>
      <w:lvlJc w:val="left"/>
      <w:pPr>
        <w:ind w:left="4284" w:hanging="360"/>
      </w:pPr>
    </w:lvl>
    <w:lvl w:ilvl="5" w:tplc="4009001B" w:tentative="1">
      <w:start w:val="1"/>
      <w:numFmt w:val="lowerRoman"/>
      <w:lvlText w:val="%6."/>
      <w:lvlJc w:val="right"/>
      <w:pPr>
        <w:ind w:left="5004" w:hanging="180"/>
      </w:pPr>
    </w:lvl>
    <w:lvl w:ilvl="6" w:tplc="4009000F" w:tentative="1">
      <w:start w:val="1"/>
      <w:numFmt w:val="decimal"/>
      <w:lvlText w:val="%7."/>
      <w:lvlJc w:val="left"/>
      <w:pPr>
        <w:ind w:left="5724" w:hanging="360"/>
      </w:pPr>
    </w:lvl>
    <w:lvl w:ilvl="7" w:tplc="40090019" w:tentative="1">
      <w:start w:val="1"/>
      <w:numFmt w:val="lowerLetter"/>
      <w:lvlText w:val="%8."/>
      <w:lvlJc w:val="left"/>
      <w:pPr>
        <w:ind w:left="6444" w:hanging="360"/>
      </w:pPr>
    </w:lvl>
    <w:lvl w:ilvl="8" w:tplc="4009001B" w:tentative="1">
      <w:start w:val="1"/>
      <w:numFmt w:val="lowerRoman"/>
      <w:lvlText w:val="%9."/>
      <w:lvlJc w:val="right"/>
      <w:pPr>
        <w:ind w:left="7164" w:hanging="180"/>
      </w:pPr>
    </w:lvl>
  </w:abstractNum>
  <w:abstractNum w:abstractNumId="30" w15:restartNumberingAfterBreak="0">
    <w:nsid w:val="628B301B"/>
    <w:multiLevelType w:val="hybridMultilevel"/>
    <w:tmpl w:val="0366C846"/>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1" w15:restartNumberingAfterBreak="0">
    <w:nsid w:val="655A04E3"/>
    <w:multiLevelType w:val="hybridMultilevel"/>
    <w:tmpl w:val="3D80BF02"/>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7BB4CBE"/>
    <w:multiLevelType w:val="hybridMultilevel"/>
    <w:tmpl w:val="B8C84F26"/>
    <w:lvl w:ilvl="0" w:tplc="FFFFFFFF">
      <w:start w:val="1"/>
      <w:numFmt w:val="lowerLetter"/>
      <w:lvlText w:val="%1)"/>
      <w:lvlJc w:val="left"/>
      <w:pPr>
        <w:ind w:left="2201" w:hanging="360"/>
      </w:pPr>
    </w:lvl>
    <w:lvl w:ilvl="1" w:tplc="40090019" w:tentative="1">
      <w:start w:val="1"/>
      <w:numFmt w:val="lowerLetter"/>
      <w:lvlText w:val="%2."/>
      <w:lvlJc w:val="left"/>
      <w:pPr>
        <w:ind w:left="2147" w:hanging="360"/>
      </w:pPr>
    </w:lvl>
    <w:lvl w:ilvl="2" w:tplc="4009001B" w:tentative="1">
      <w:start w:val="1"/>
      <w:numFmt w:val="lowerRoman"/>
      <w:lvlText w:val="%3."/>
      <w:lvlJc w:val="right"/>
      <w:pPr>
        <w:ind w:left="2867" w:hanging="180"/>
      </w:pPr>
    </w:lvl>
    <w:lvl w:ilvl="3" w:tplc="4009000F" w:tentative="1">
      <w:start w:val="1"/>
      <w:numFmt w:val="decimal"/>
      <w:lvlText w:val="%4."/>
      <w:lvlJc w:val="left"/>
      <w:pPr>
        <w:ind w:left="3587" w:hanging="360"/>
      </w:pPr>
    </w:lvl>
    <w:lvl w:ilvl="4" w:tplc="40090019" w:tentative="1">
      <w:start w:val="1"/>
      <w:numFmt w:val="lowerLetter"/>
      <w:lvlText w:val="%5."/>
      <w:lvlJc w:val="left"/>
      <w:pPr>
        <w:ind w:left="4307" w:hanging="360"/>
      </w:pPr>
    </w:lvl>
    <w:lvl w:ilvl="5" w:tplc="4009001B" w:tentative="1">
      <w:start w:val="1"/>
      <w:numFmt w:val="lowerRoman"/>
      <w:lvlText w:val="%6."/>
      <w:lvlJc w:val="right"/>
      <w:pPr>
        <w:ind w:left="5027" w:hanging="180"/>
      </w:pPr>
    </w:lvl>
    <w:lvl w:ilvl="6" w:tplc="4009000F" w:tentative="1">
      <w:start w:val="1"/>
      <w:numFmt w:val="decimal"/>
      <w:lvlText w:val="%7."/>
      <w:lvlJc w:val="left"/>
      <w:pPr>
        <w:ind w:left="5747" w:hanging="360"/>
      </w:pPr>
    </w:lvl>
    <w:lvl w:ilvl="7" w:tplc="40090019" w:tentative="1">
      <w:start w:val="1"/>
      <w:numFmt w:val="lowerLetter"/>
      <w:lvlText w:val="%8."/>
      <w:lvlJc w:val="left"/>
      <w:pPr>
        <w:ind w:left="6467" w:hanging="360"/>
      </w:pPr>
    </w:lvl>
    <w:lvl w:ilvl="8" w:tplc="4009001B" w:tentative="1">
      <w:start w:val="1"/>
      <w:numFmt w:val="lowerRoman"/>
      <w:lvlText w:val="%9."/>
      <w:lvlJc w:val="right"/>
      <w:pPr>
        <w:ind w:left="7187" w:hanging="180"/>
      </w:pPr>
    </w:lvl>
  </w:abstractNum>
  <w:abstractNum w:abstractNumId="33" w15:restartNumberingAfterBreak="0">
    <w:nsid w:val="6E383251"/>
    <w:multiLevelType w:val="hybridMultilevel"/>
    <w:tmpl w:val="CAC20D24"/>
    <w:lvl w:ilvl="0" w:tplc="40090017">
      <w:start w:val="1"/>
      <w:numFmt w:val="lowerLetter"/>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4" w15:restartNumberingAfterBreak="0">
    <w:nsid w:val="6EBE420F"/>
    <w:multiLevelType w:val="hybridMultilevel"/>
    <w:tmpl w:val="B2143804"/>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5" w15:restartNumberingAfterBreak="0">
    <w:nsid w:val="6F0D1D40"/>
    <w:multiLevelType w:val="hybridMultilevel"/>
    <w:tmpl w:val="5D0AE2C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14658FE"/>
    <w:multiLevelType w:val="hybridMultilevel"/>
    <w:tmpl w:val="83A250A2"/>
    <w:lvl w:ilvl="0" w:tplc="40090017">
      <w:start w:val="1"/>
      <w:numFmt w:val="lowerLetter"/>
      <w:lvlText w:val="%1)"/>
      <w:lvlJc w:val="left"/>
      <w:pPr>
        <w:ind w:left="1347" w:hanging="360"/>
      </w:pPr>
    </w:lvl>
    <w:lvl w:ilvl="1" w:tplc="40090019" w:tentative="1">
      <w:start w:val="1"/>
      <w:numFmt w:val="lowerLetter"/>
      <w:lvlText w:val="%2."/>
      <w:lvlJc w:val="left"/>
      <w:pPr>
        <w:ind w:left="2067" w:hanging="360"/>
      </w:pPr>
    </w:lvl>
    <w:lvl w:ilvl="2" w:tplc="4009001B" w:tentative="1">
      <w:start w:val="1"/>
      <w:numFmt w:val="lowerRoman"/>
      <w:lvlText w:val="%3."/>
      <w:lvlJc w:val="right"/>
      <w:pPr>
        <w:ind w:left="2787" w:hanging="180"/>
      </w:pPr>
    </w:lvl>
    <w:lvl w:ilvl="3" w:tplc="4009000F" w:tentative="1">
      <w:start w:val="1"/>
      <w:numFmt w:val="decimal"/>
      <w:lvlText w:val="%4."/>
      <w:lvlJc w:val="left"/>
      <w:pPr>
        <w:ind w:left="3507" w:hanging="360"/>
      </w:pPr>
    </w:lvl>
    <w:lvl w:ilvl="4" w:tplc="40090019" w:tentative="1">
      <w:start w:val="1"/>
      <w:numFmt w:val="lowerLetter"/>
      <w:lvlText w:val="%5."/>
      <w:lvlJc w:val="left"/>
      <w:pPr>
        <w:ind w:left="4227" w:hanging="360"/>
      </w:pPr>
    </w:lvl>
    <w:lvl w:ilvl="5" w:tplc="4009001B" w:tentative="1">
      <w:start w:val="1"/>
      <w:numFmt w:val="lowerRoman"/>
      <w:lvlText w:val="%6."/>
      <w:lvlJc w:val="right"/>
      <w:pPr>
        <w:ind w:left="4947" w:hanging="180"/>
      </w:pPr>
    </w:lvl>
    <w:lvl w:ilvl="6" w:tplc="4009000F" w:tentative="1">
      <w:start w:val="1"/>
      <w:numFmt w:val="decimal"/>
      <w:lvlText w:val="%7."/>
      <w:lvlJc w:val="left"/>
      <w:pPr>
        <w:ind w:left="5667" w:hanging="360"/>
      </w:pPr>
    </w:lvl>
    <w:lvl w:ilvl="7" w:tplc="40090019" w:tentative="1">
      <w:start w:val="1"/>
      <w:numFmt w:val="lowerLetter"/>
      <w:lvlText w:val="%8."/>
      <w:lvlJc w:val="left"/>
      <w:pPr>
        <w:ind w:left="6387" w:hanging="360"/>
      </w:pPr>
    </w:lvl>
    <w:lvl w:ilvl="8" w:tplc="4009001B" w:tentative="1">
      <w:start w:val="1"/>
      <w:numFmt w:val="lowerRoman"/>
      <w:lvlText w:val="%9."/>
      <w:lvlJc w:val="right"/>
      <w:pPr>
        <w:ind w:left="7107" w:hanging="180"/>
      </w:pPr>
    </w:lvl>
  </w:abstractNum>
  <w:abstractNum w:abstractNumId="37" w15:restartNumberingAfterBreak="0">
    <w:nsid w:val="71D37850"/>
    <w:multiLevelType w:val="hybridMultilevel"/>
    <w:tmpl w:val="FD8223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82A35B6"/>
    <w:multiLevelType w:val="hybridMultilevel"/>
    <w:tmpl w:val="5086A2E2"/>
    <w:lvl w:ilvl="0" w:tplc="40090001">
      <w:start w:val="1"/>
      <w:numFmt w:val="bullet"/>
      <w:lvlText w:val=""/>
      <w:lvlJc w:val="left"/>
      <w:pPr>
        <w:ind w:left="1494" w:hanging="360"/>
      </w:pPr>
      <w:rPr>
        <w:rFonts w:ascii="Symbol" w:hAnsi="Symbol" w:hint="default"/>
      </w:r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39" w15:restartNumberingAfterBreak="0">
    <w:nsid w:val="7ADD4A73"/>
    <w:multiLevelType w:val="hybridMultilevel"/>
    <w:tmpl w:val="C8888C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12"/>
  </w:num>
  <w:num w:numId="6">
    <w:abstractNumId w:val="37"/>
  </w:num>
  <w:num w:numId="7">
    <w:abstractNumId w:val="22"/>
  </w:num>
  <w:num w:numId="8">
    <w:abstractNumId w:val="26"/>
  </w:num>
  <w:num w:numId="9">
    <w:abstractNumId w:val="8"/>
  </w:num>
  <w:num w:numId="10">
    <w:abstractNumId w:val="17"/>
  </w:num>
  <w:num w:numId="11">
    <w:abstractNumId w:val="27"/>
  </w:num>
  <w:num w:numId="12">
    <w:abstractNumId w:val="29"/>
  </w:num>
  <w:num w:numId="13">
    <w:abstractNumId w:val="35"/>
  </w:num>
  <w:num w:numId="14">
    <w:abstractNumId w:val="20"/>
  </w:num>
  <w:num w:numId="15">
    <w:abstractNumId w:val="31"/>
  </w:num>
  <w:num w:numId="16">
    <w:abstractNumId w:val="7"/>
  </w:num>
  <w:num w:numId="17">
    <w:abstractNumId w:val="25"/>
  </w:num>
  <w:num w:numId="18">
    <w:abstractNumId w:val="38"/>
  </w:num>
  <w:num w:numId="19">
    <w:abstractNumId w:val="16"/>
  </w:num>
  <w:num w:numId="20">
    <w:abstractNumId w:val="4"/>
  </w:num>
  <w:num w:numId="21">
    <w:abstractNumId w:val="39"/>
  </w:num>
  <w:num w:numId="22">
    <w:abstractNumId w:val="28"/>
  </w:num>
  <w:num w:numId="23">
    <w:abstractNumId w:val="19"/>
  </w:num>
  <w:num w:numId="24">
    <w:abstractNumId w:val="9"/>
  </w:num>
  <w:num w:numId="25">
    <w:abstractNumId w:val="36"/>
  </w:num>
  <w:num w:numId="26">
    <w:abstractNumId w:val="33"/>
  </w:num>
  <w:num w:numId="27">
    <w:abstractNumId w:val="11"/>
  </w:num>
  <w:num w:numId="28">
    <w:abstractNumId w:val="34"/>
  </w:num>
  <w:num w:numId="29">
    <w:abstractNumId w:val="23"/>
  </w:num>
  <w:num w:numId="30">
    <w:abstractNumId w:val="30"/>
  </w:num>
  <w:num w:numId="31">
    <w:abstractNumId w:val="10"/>
  </w:num>
  <w:num w:numId="32">
    <w:abstractNumId w:val="18"/>
  </w:num>
  <w:num w:numId="33">
    <w:abstractNumId w:val="32"/>
  </w:num>
  <w:num w:numId="34">
    <w:abstractNumId w:val="13"/>
  </w:num>
  <w:num w:numId="35">
    <w:abstractNumId w:val="15"/>
  </w:num>
  <w:num w:numId="36">
    <w:abstractNumId w:val="14"/>
  </w:num>
  <w:num w:numId="37">
    <w:abstractNumId w:val="6"/>
  </w:num>
  <w:num w:numId="38">
    <w:abstractNumId w:val="5"/>
  </w:num>
  <w:num w:numId="39">
    <w:abstractNumId w:val="24"/>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409"/>
    <w:rsid w:val="00020681"/>
    <w:rsid w:val="0003031D"/>
    <w:rsid w:val="00035D18"/>
    <w:rsid w:val="002469B1"/>
    <w:rsid w:val="002828D0"/>
    <w:rsid w:val="00307BB8"/>
    <w:rsid w:val="00453664"/>
    <w:rsid w:val="004A560E"/>
    <w:rsid w:val="004D166C"/>
    <w:rsid w:val="005B1E10"/>
    <w:rsid w:val="005D5E0F"/>
    <w:rsid w:val="006367F2"/>
    <w:rsid w:val="00657432"/>
    <w:rsid w:val="00681C28"/>
    <w:rsid w:val="006B6BA6"/>
    <w:rsid w:val="006D0953"/>
    <w:rsid w:val="006E6409"/>
    <w:rsid w:val="00716B11"/>
    <w:rsid w:val="00725C86"/>
    <w:rsid w:val="008A0564"/>
    <w:rsid w:val="009363DE"/>
    <w:rsid w:val="00944A81"/>
    <w:rsid w:val="00AB3849"/>
    <w:rsid w:val="00AB4E9D"/>
    <w:rsid w:val="00B14D53"/>
    <w:rsid w:val="00B6290A"/>
    <w:rsid w:val="00C257D0"/>
    <w:rsid w:val="00C32B0D"/>
    <w:rsid w:val="00C412D9"/>
    <w:rsid w:val="00C66FEF"/>
    <w:rsid w:val="00C913A4"/>
    <w:rsid w:val="00D1116C"/>
    <w:rsid w:val="00D17C45"/>
    <w:rsid w:val="00D44E61"/>
    <w:rsid w:val="00D55DA5"/>
    <w:rsid w:val="00DB68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38E18AC"/>
  <w15:chartTrackingRefBased/>
  <w15:docId w15:val="{9E724350-B6FD-4804-9DDD-34AB22C98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false">
    <w:name w:val="WW8Num1zfalse"/>
  </w:style>
  <w:style w:type="character" w:customStyle="1" w:styleId="WW8Num2zfalse">
    <w:name w:val="WW8Num2zfalse"/>
  </w:style>
  <w:style w:type="character" w:customStyle="1" w:styleId="WW8Num3zfalse">
    <w:name w:val="WW8Num3zfalse"/>
  </w:style>
  <w:style w:type="character" w:customStyle="1" w:styleId="WW8Num4zfalse">
    <w:name w:val="WW8Num4zfalse"/>
  </w:style>
  <w:style w:type="character" w:customStyle="1" w:styleId="WW8Num5zfalse">
    <w:name w:val="WW8Num5zfalse"/>
  </w:style>
  <w:style w:type="character" w:customStyle="1" w:styleId="WW8Num6zfalse">
    <w:name w:val="WW8Num6zfalse"/>
  </w:style>
  <w:style w:type="character" w:customStyle="1" w:styleId="WW8Num7z0">
    <w:name w:val="WW8Num7z0"/>
    <w:rPr>
      <w:rFonts w:ascii="Wingdings" w:hAnsi="Wingdings" w:cs="Wingdings"/>
    </w:rPr>
  </w:style>
  <w:style w:type="character" w:customStyle="1" w:styleId="WW8Num8zfalse">
    <w:name w:val="WW8Num8zfalse"/>
  </w:style>
  <w:style w:type="character" w:customStyle="1" w:styleId="WW8Num9zfalse">
    <w:name w:val="WW8Num9zfalse"/>
  </w:style>
  <w:style w:type="character" w:customStyle="1" w:styleId="WW8Num10zfalse">
    <w:name w:val="WW8Num10zfalse"/>
  </w:style>
  <w:style w:type="character" w:customStyle="1" w:styleId="WW8Num11zfalse">
    <w:name w:val="WW8Num11zfalse"/>
    <w:rPr>
      <w:rFonts w:cs="Times New Roman"/>
    </w:rPr>
  </w:style>
  <w:style w:type="character" w:customStyle="1" w:styleId="WW8Num12zfalse">
    <w:name w:val="WW8Num12zfalse"/>
  </w:style>
  <w:style w:type="character" w:customStyle="1" w:styleId="WW8Num13zfalse">
    <w:name w:val="WW8Num13zfalse"/>
  </w:style>
  <w:style w:type="character" w:customStyle="1" w:styleId="WW8Num14zfalse">
    <w:name w:val="WW8Num14zfalse"/>
  </w:style>
  <w:style w:type="character" w:customStyle="1" w:styleId="WW8Num15zfalse">
    <w:name w:val="WW8Num15zfalse"/>
  </w:style>
  <w:style w:type="character" w:customStyle="1" w:styleId="WW8Num16zfalse">
    <w:name w:val="WW8Num16zfalse"/>
  </w:style>
  <w:style w:type="character" w:customStyle="1" w:styleId="WW8Num17zfalse">
    <w:name w:val="WW8Num17zfalse"/>
  </w:style>
  <w:style w:type="character" w:customStyle="1" w:styleId="WW8Num17ztrue">
    <w:name w:val="WW8Num17ztrue"/>
  </w:style>
  <w:style w:type="character" w:customStyle="1" w:styleId="WW8Num17ztrue0">
    <w:name w:val="WW8Num17ztrue"/>
  </w:style>
  <w:style w:type="character" w:customStyle="1" w:styleId="WW8Num17ztrue1">
    <w:name w:val="WW8Num17ztrue"/>
  </w:style>
  <w:style w:type="character" w:customStyle="1" w:styleId="WW8Num17ztrue2">
    <w:name w:val="WW8Num17ztrue"/>
  </w:style>
  <w:style w:type="character" w:customStyle="1" w:styleId="WW8Num17ztrue3">
    <w:name w:val="WW8Num17ztrue"/>
  </w:style>
  <w:style w:type="character" w:customStyle="1" w:styleId="WW8Num17ztrue4">
    <w:name w:val="WW8Num17ztrue"/>
  </w:style>
  <w:style w:type="character" w:customStyle="1" w:styleId="WW8Num17ztrue5">
    <w:name w:val="WW8Num17ztrue"/>
  </w:style>
  <w:style w:type="character" w:customStyle="1" w:styleId="WW8Num17ztrue6">
    <w:name w:val="WW8Num17ztrue"/>
  </w:style>
  <w:style w:type="character" w:customStyle="1" w:styleId="WW8Num1ztrue">
    <w:name w:val="WW8Num1ztrue"/>
  </w:style>
  <w:style w:type="character" w:customStyle="1" w:styleId="WW8Num2ztrue">
    <w:name w:val="WW8Num2ztrue"/>
  </w:style>
  <w:style w:type="character" w:customStyle="1" w:styleId="WW8Num3ztrue">
    <w:name w:val="WW8Num3ztrue"/>
  </w:style>
  <w:style w:type="character" w:customStyle="1" w:styleId="WW8Num4ztrue">
    <w:name w:val="WW8Num4ztrue"/>
  </w:style>
  <w:style w:type="character" w:customStyle="1" w:styleId="WW8Num5ztrue">
    <w:name w:val="WW8Num5ztrue"/>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7zfalse">
    <w:name w:val="WW8Num7zfalse"/>
  </w:style>
  <w:style w:type="character" w:customStyle="1" w:styleId="WW8Num7ztrue">
    <w:name w:val="WW8Num7ztrue"/>
  </w:style>
  <w:style w:type="character" w:customStyle="1" w:styleId="WW8Num8ztrue">
    <w:name w:val="WW8Num8ztrue"/>
  </w:style>
  <w:style w:type="character" w:customStyle="1" w:styleId="WW8Num9ztrue">
    <w:name w:val="WW8Num9ztrue"/>
  </w:style>
  <w:style w:type="character" w:customStyle="1" w:styleId="WW8Num10ztrue">
    <w:name w:val="WW8Num10ztrue"/>
  </w:style>
  <w:style w:type="character" w:customStyle="1" w:styleId="WW8Num11ztrue">
    <w:name w:val="WW8Num11ztrue"/>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true">
    <w:name w:val="WW8Num13ztrue"/>
  </w:style>
  <w:style w:type="character" w:customStyle="1" w:styleId="WW8Num14ztrue">
    <w:name w:val="WW8Num14ztrue"/>
  </w:style>
  <w:style w:type="character" w:customStyle="1" w:styleId="WW8Num15ztrue">
    <w:name w:val="WW8Num15ztrue"/>
  </w:style>
  <w:style w:type="character" w:customStyle="1" w:styleId="WW8Num16ztrue">
    <w:name w:val="WW8Num16ztrue"/>
  </w:style>
  <w:style w:type="character" w:customStyle="1" w:styleId="WW8Num18zfalse">
    <w:name w:val="WW8Num18zfalse"/>
  </w:style>
  <w:style w:type="character" w:customStyle="1" w:styleId="WW8Num18ztrue">
    <w:name w:val="WW8Num18ztrue"/>
  </w:style>
  <w:style w:type="character" w:customStyle="1" w:styleId="WW8Num19zfalse">
    <w:name w:val="WW8Num19zfalse"/>
  </w:style>
  <w:style w:type="character" w:customStyle="1" w:styleId="WW8Num19ztrue">
    <w:name w:val="WW8Num19ztrue"/>
  </w:style>
  <w:style w:type="character" w:customStyle="1" w:styleId="WW8Num20zfalse">
    <w:name w:val="WW8Num20zfalse"/>
  </w:style>
  <w:style w:type="character" w:customStyle="1" w:styleId="WW8Num20ztrue">
    <w:name w:val="WW8Num20ztrue"/>
  </w:style>
  <w:style w:type="character" w:customStyle="1" w:styleId="WW8Num21zfalse">
    <w:name w:val="WW8Num21zfalse"/>
  </w:style>
  <w:style w:type="character" w:customStyle="1" w:styleId="WW8Num21ztrue">
    <w:name w:val="WW8Num21ztrue"/>
  </w:style>
  <w:style w:type="character" w:customStyle="1" w:styleId="WW8Num22zfalse">
    <w:name w:val="WW8Num22zfalse"/>
  </w:style>
  <w:style w:type="character" w:customStyle="1" w:styleId="WW8Num22ztrue">
    <w:name w:val="WW8Num22ztrue"/>
  </w:style>
  <w:style w:type="character" w:customStyle="1" w:styleId="WW8Num23zfalse">
    <w:name w:val="WW8Num23zfalse"/>
  </w:style>
  <w:style w:type="character" w:customStyle="1" w:styleId="WW8Num23ztrue">
    <w:name w:val="WW8Num23ztrue"/>
  </w:style>
  <w:style w:type="character" w:customStyle="1" w:styleId="WW8Num24zfalse">
    <w:name w:val="WW8Num24zfalse"/>
  </w:style>
  <w:style w:type="character" w:customStyle="1" w:styleId="WW8Num24ztrue">
    <w:name w:val="WW8Num24ztrue"/>
  </w:style>
  <w:style w:type="character" w:customStyle="1" w:styleId="WW8Num25zfalse">
    <w:name w:val="WW8Num25zfalse"/>
  </w:style>
  <w:style w:type="character" w:customStyle="1" w:styleId="WW8Num25ztrue">
    <w:name w:val="WW8Num25ztrue"/>
  </w:style>
  <w:style w:type="character" w:customStyle="1" w:styleId="WW8Num26zfalse">
    <w:name w:val="WW8Num26zfalse"/>
  </w:style>
  <w:style w:type="character" w:customStyle="1" w:styleId="WW8Num26ztrue">
    <w:name w:val="WW8Num26ztrue"/>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Arial Unicode MS"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Paragraph">
    <w:name w:val="List Paragraph"/>
    <w:basedOn w:val="Normal"/>
    <w:qFormat/>
    <w:pPr>
      <w:spacing w:after="200" w:line="276" w:lineRule="auto"/>
      <w:ind w:left="720"/>
      <w:contextualSpacing/>
    </w:pPr>
    <w:rPr>
      <w:rFonts w:ascii="Calibri" w:eastAsia="Calibri" w:hAnsi="Calibri" w:cs="Calibri"/>
      <w:sz w:val="22"/>
      <w:szCs w:val="22"/>
    </w:rPr>
  </w:style>
  <w:style w:type="paragraph" w:styleId="NoSpacing">
    <w:name w:val="No Spacing"/>
    <w:qFormat/>
    <w:pPr>
      <w:suppressAutoHyphens/>
    </w:pPr>
    <w:rPr>
      <w:rFonts w:ascii="Calibri" w:eastAsia="Calibri" w:hAnsi="Calibri" w:cs="Calibri"/>
      <w:sz w:val="22"/>
      <w:szCs w:val="22"/>
      <w:lang w:val="en-US" w:eastAsia="zh-CN"/>
    </w:rPr>
  </w:style>
  <w:style w:type="paragraph" w:styleId="Footer">
    <w:name w:val="footer"/>
    <w:basedOn w:val="Normal"/>
    <w:pPr>
      <w:tabs>
        <w:tab w:val="center" w:pos="4320"/>
        <w:tab w:val="right" w:pos="8640"/>
      </w:tabs>
    </w:pPr>
  </w:style>
  <w:style w:type="paragraph" w:styleId="NormalWeb">
    <w:name w:val="Normal (Web)"/>
    <w:basedOn w:val="Normal"/>
    <w:pPr>
      <w:spacing w:before="280" w:after="280"/>
    </w:pPr>
  </w:style>
  <w:style w:type="paragraph" w:styleId="Header">
    <w:name w:val="header"/>
    <w:basedOn w:val="Normal"/>
    <w:pPr>
      <w:tabs>
        <w:tab w:val="center" w:pos="4320"/>
        <w:tab w:val="right" w:pos="864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6.wmf"/><Relationship Id="rId1" Type="http://schemas.openxmlformats.org/officeDocument/2006/relationships/image" Target="media/image5.jpeg"/><Relationship Id="rId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A6FAEEA8061748B95BD4EC30A51338" ma:contentTypeVersion="1" ma:contentTypeDescription="Create a new document." ma:contentTypeScope="" ma:versionID="ee807c4c61a524ea2031cabba2cdaccd">
  <xsd:schema xmlns:xsd="http://www.w3.org/2001/XMLSchema" xmlns:xs="http://www.w3.org/2001/XMLSchema" xmlns:p="http://schemas.microsoft.com/office/2006/metadata/properties" xmlns:ns2="675a64d4-a5ce-47ec-9593-ea9c0b5eb94d" targetNamespace="http://schemas.microsoft.com/office/2006/metadata/properties" ma:root="true" ma:fieldsID="232a798a1122cb85b322a0522a963208" ns2:_="">
    <xsd:import namespace="675a64d4-a5ce-47ec-9593-ea9c0b5eb94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a64d4-a5ce-47ec-9593-ea9c0b5eb9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675a64d4-a5ce-47ec-9593-ea9c0b5eb94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342484-53C9-4C39-AB87-9728F45FC3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a64d4-a5ce-47ec-9593-ea9c0b5eb9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8DBCC5-721E-4220-BF95-BAACD0C9961F}">
  <ds:schemaRefs>
    <ds:schemaRef ds:uri="http://schemas.microsoft.com/office/2006/metadata/properties"/>
    <ds:schemaRef ds:uri="http://schemas.microsoft.com/office/infopath/2007/PartnerControls"/>
    <ds:schemaRef ds:uri="675a64d4-a5ce-47ec-9593-ea9c0b5eb94d"/>
  </ds:schemaRefs>
</ds:datastoreItem>
</file>

<file path=customXml/itemProps3.xml><?xml version="1.0" encoding="utf-8"?>
<ds:datastoreItem xmlns:ds="http://schemas.openxmlformats.org/officeDocument/2006/customXml" ds:itemID="{7DF2F6B4-0EEC-4510-8788-C6E3580D6F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Pages>
  <Words>992</Words>
  <Characters>5659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IV  Tips on PCB Designing</vt:lpstr>
    </vt:vector>
  </TitlesOfParts>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  Tips on PCB Designing</dc:title>
  <dc:subject/>
  <dc:creator>admin</dc:creator>
  <cp:keywords/>
  <cp:lastModifiedBy>16010421063_FY_ARYA NAIR</cp:lastModifiedBy>
  <cp:revision>3</cp:revision>
  <cp:lastPrinted>2012-07-16T04:58:00Z</cp:lastPrinted>
  <dcterms:created xsi:type="dcterms:W3CDTF">2021-11-15T13:04:00Z</dcterms:created>
  <dcterms:modified xsi:type="dcterms:W3CDTF">2021-11-17T08:53:00Z</dcterms:modified>
</cp:coreProperties>
</file>